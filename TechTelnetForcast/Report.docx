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98E" w:rsidRDefault="006D2227" w:rsidP="00386865">
      <w:pPr>
        <w:jc w:val="center"/>
        <w:rPr>
          <w:rFonts w:asciiTheme="majorHAnsi" w:hAnsiTheme="majorHAnsi"/>
          <w:b/>
          <w:color w:val="1D1B11" w:themeColor="background2" w:themeShade="1A"/>
        </w:rPr>
      </w:pPr>
      <w:r>
        <w:rPr>
          <w:rFonts w:asciiTheme="majorHAnsi" w:hAnsiTheme="majorHAnsi"/>
          <w:b/>
          <w:color w:val="1D1B11" w:themeColor="background2" w:themeShade="1A"/>
        </w:rPr>
        <w:t xml:space="preserve">D.K.T.E Society’s Textile </w:t>
      </w:r>
      <w:proofErr w:type="gramStart"/>
      <w:r>
        <w:rPr>
          <w:rFonts w:asciiTheme="majorHAnsi" w:hAnsiTheme="majorHAnsi"/>
          <w:b/>
          <w:color w:val="1D1B11" w:themeColor="background2" w:themeShade="1A"/>
        </w:rPr>
        <w:t>And</w:t>
      </w:r>
      <w:proofErr w:type="gramEnd"/>
      <w:r>
        <w:rPr>
          <w:rFonts w:asciiTheme="majorHAnsi" w:hAnsiTheme="majorHAnsi"/>
          <w:b/>
          <w:color w:val="1D1B11" w:themeColor="background2" w:themeShade="1A"/>
        </w:rPr>
        <w:t xml:space="preserve"> Engineering Institute, </w:t>
      </w:r>
      <w:proofErr w:type="spellStart"/>
      <w:r>
        <w:rPr>
          <w:rFonts w:asciiTheme="majorHAnsi" w:hAnsiTheme="majorHAnsi"/>
          <w:b/>
          <w:color w:val="1D1B11" w:themeColor="background2" w:themeShade="1A"/>
        </w:rPr>
        <w:t>Ichalkaranji</w:t>
      </w:r>
      <w:proofErr w:type="spellEnd"/>
      <w:r>
        <w:rPr>
          <w:rFonts w:asciiTheme="majorHAnsi" w:hAnsiTheme="majorHAnsi"/>
          <w:b/>
          <w:color w:val="1D1B11" w:themeColor="background2" w:themeShade="1A"/>
        </w:rPr>
        <w:t>.</w:t>
      </w:r>
    </w:p>
    <w:p w:rsidR="00BF798E" w:rsidRDefault="006D2227">
      <w:pPr>
        <w:jc w:val="center"/>
        <w:rPr>
          <w:rFonts w:asciiTheme="majorHAnsi" w:hAnsiTheme="majorHAnsi" w:cstheme="minorHAnsi"/>
          <w:b/>
          <w:color w:val="0D0D0D" w:themeColor="text1" w:themeTint="F2"/>
          <w:sz w:val="28"/>
          <w:szCs w:val="28"/>
        </w:rPr>
      </w:pPr>
      <w:r>
        <w:rPr>
          <w:rFonts w:cstheme="minorHAnsi"/>
          <w:b/>
          <w:color w:val="0D0D0D" w:themeColor="text1" w:themeTint="F2"/>
          <w:sz w:val="28"/>
          <w:szCs w:val="28"/>
        </w:rPr>
        <w:t>(</w:t>
      </w:r>
      <w:r>
        <w:rPr>
          <w:rFonts w:asciiTheme="majorHAnsi" w:hAnsiTheme="majorHAnsi" w:cstheme="minorHAnsi"/>
          <w:b/>
          <w:color w:val="0D0D0D" w:themeColor="text1" w:themeTint="F2"/>
          <w:sz w:val="28"/>
          <w:szCs w:val="28"/>
        </w:rPr>
        <w:t xml:space="preserve">An Autonomous Institute, Affiliated to </w:t>
      </w:r>
      <w:proofErr w:type="spellStart"/>
      <w:r>
        <w:rPr>
          <w:rFonts w:asciiTheme="majorHAnsi" w:hAnsiTheme="majorHAnsi" w:cstheme="minorHAnsi"/>
          <w:b/>
          <w:color w:val="0D0D0D" w:themeColor="text1" w:themeTint="F2"/>
          <w:sz w:val="28"/>
          <w:szCs w:val="28"/>
        </w:rPr>
        <w:t>Shivaji</w:t>
      </w:r>
      <w:proofErr w:type="spellEnd"/>
      <w:r>
        <w:rPr>
          <w:rFonts w:asciiTheme="majorHAnsi" w:hAnsiTheme="majorHAnsi" w:cstheme="minorHAnsi"/>
          <w:b/>
          <w:color w:val="0D0D0D" w:themeColor="text1" w:themeTint="F2"/>
          <w:sz w:val="28"/>
          <w:szCs w:val="28"/>
        </w:rPr>
        <w:t xml:space="preserve"> University, Kolhapur)</w:t>
      </w:r>
    </w:p>
    <w:p w:rsidR="00BF798E" w:rsidRDefault="006D2227">
      <w:pPr>
        <w:jc w:val="center"/>
        <w:rPr>
          <w:rFonts w:asciiTheme="majorHAnsi" w:hAnsiTheme="majorHAnsi" w:cstheme="minorHAnsi"/>
          <w:b/>
          <w:color w:val="0D0D0D" w:themeColor="text1" w:themeTint="F2"/>
          <w:sz w:val="28"/>
          <w:szCs w:val="28"/>
        </w:rPr>
      </w:pPr>
      <w:r>
        <w:rPr>
          <w:rFonts w:asciiTheme="majorHAnsi" w:hAnsiTheme="majorHAnsi" w:cstheme="minorHAnsi"/>
          <w:b/>
          <w:color w:val="0D0D0D" w:themeColor="text1" w:themeTint="F2"/>
          <w:sz w:val="28"/>
          <w:szCs w:val="28"/>
        </w:rPr>
        <w:t>Accredited with ‘A+’ Grade by NAAC</w:t>
      </w:r>
    </w:p>
    <w:p w:rsidR="00BF798E" w:rsidRDefault="006D2227">
      <w:pPr>
        <w:jc w:val="center"/>
        <w:rPr>
          <w:rFonts w:asciiTheme="majorHAnsi" w:hAnsiTheme="majorHAnsi" w:cstheme="minorHAnsi"/>
          <w:color w:val="0D0D0D" w:themeColor="text1" w:themeTint="F2"/>
          <w:sz w:val="28"/>
          <w:szCs w:val="28"/>
        </w:rPr>
      </w:pPr>
      <w:r>
        <w:rPr>
          <w:rFonts w:asciiTheme="majorHAnsi" w:hAnsiTheme="majorHAnsi" w:cstheme="minorHAnsi"/>
          <w:color w:val="0D0D0D" w:themeColor="text1" w:themeTint="F2"/>
          <w:sz w:val="28"/>
          <w:szCs w:val="28"/>
        </w:rPr>
        <w:t xml:space="preserve">Department of Computer Science &amp; Engineering (Artificial Intelligence) </w:t>
      </w:r>
      <w:r>
        <w:rPr>
          <w:rFonts w:asciiTheme="majorHAnsi" w:hAnsiTheme="majorHAnsi" w:cstheme="minorHAnsi"/>
          <w:sz w:val="28"/>
          <w:szCs w:val="28"/>
        </w:rPr>
        <w:t>2023-24</w:t>
      </w:r>
    </w:p>
    <w:p w:rsidR="00BF798E" w:rsidRDefault="006D2227">
      <w:pPr>
        <w:tabs>
          <w:tab w:val="left" w:pos="3380"/>
        </w:tabs>
        <w:rPr>
          <w:rFonts w:asciiTheme="majorHAnsi" w:hAnsiTheme="majorHAnsi" w:cstheme="minorHAnsi"/>
          <w:sz w:val="32"/>
          <w:szCs w:val="32"/>
        </w:rPr>
      </w:pPr>
      <w:r>
        <w:rPr>
          <w:rFonts w:asciiTheme="majorHAnsi" w:hAnsiTheme="majorHAnsi" w:cstheme="minorHAnsi"/>
          <w:sz w:val="32"/>
          <w:szCs w:val="32"/>
        </w:rPr>
        <w:t xml:space="preserve">                             </w:t>
      </w:r>
      <w:r w:rsidR="00386865">
        <w:rPr>
          <w:rFonts w:asciiTheme="majorHAnsi" w:hAnsiTheme="majorHAnsi" w:cstheme="minorHAnsi"/>
          <w:sz w:val="32"/>
          <w:szCs w:val="32"/>
        </w:rPr>
        <w:t xml:space="preserve">   </w:t>
      </w:r>
      <w:r>
        <w:rPr>
          <w:rFonts w:asciiTheme="majorHAnsi" w:hAnsiTheme="majorHAnsi" w:cstheme="minorHAnsi"/>
          <w:sz w:val="32"/>
          <w:szCs w:val="32"/>
        </w:rPr>
        <w:t xml:space="preserve">        </w:t>
      </w:r>
      <w:r>
        <w:rPr>
          <w:rFonts w:asciiTheme="majorHAnsi" w:hAnsiTheme="majorHAnsi" w:cstheme="minorHAnsi"/>
          <w:noProof/>
          <w:sz w:val="32"/>
          <w:szCs w:val="32"/>
        </w:rPr>
        <w:drawing>
          <wp:inline distT="0" distB="0" distL="0" distR="0">
            <wp:extent cx="2080260" cy="860425"/>
            <wp:effectExtent l="0" t="0" r="0" b="0"/>
            <wp:docPr id="1394824310" name="Picture 2" descr="A yellow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24310" name="Picture 2" descr="A yellow and black 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109292" cy="872923"/>
                    </a:xfrm>
                    <a:prstGeom prst="rect">
                      <a:avLst/>
                    </a:prstGeom>
                    <a:noFill/>
                    <a:ln>
                      <a:noFill/>
                    </a:ln>
                  </pic:spPr>
                </pic:pic>
              </a:graphicData>
            </a:graphic>
          </wp:inline>
        </w:drawing>
      </w:r>
    </w:p>
    <w:p w:rsidR="00BF798E" w:rsidRDefault="006D2227" w:rsidP="000156B0">
      <w:pPr>
        <w:tabs>
          <w:tab w:val="left" w:pos="3380"/>
        </w:tabs>
        <w:jc w:val="center"/>
        <w:rPr>
          <w:rFonts w:asciiTheme="majorHAnsi" w:hAnsiTheme="majorHAnsi" w:cstheme="minorHAnsi"/>
          <w:color w:val="FF0000"/>
          <w:u w:val="single"/>
        </w:rPr>
      </w:pPr>
      <w:r>
        <w:rPr>
          <w:rFonts w:asciiTheme="majorHAnsi" w:hAnsiTheme="majorHAnsi" w:cstheme="minorHAnsi"/>
          <w:color w:val="FF0000"/>
          <w:u w:val="single"/>
        </w:rPr>
        <w:t>THE MINI-PROJECT</w:t>
      </w:r>
    </w:p>
    <w:p w:rsidR="00BF798E" w:rsidRDefault="006D2227">
      <w:pPr>
        <w:tabs>
          <w:tab w:val="left" w:pos="2935"/>
        </w:tabs>
        <w:jc w:val="center"/>
        <w:rPr>
          <w:color w:val="365F91" w:themeColor="accent1" w:themeShade="BF"/>
        </w:rPr>
      </w:pPr>
      <w:r>
        <w:rPr>
          <w:color w:val="365F91" w:themeColor="accent1" w:themeShade="BF"/>
        </w:rPr>
        <w:t>Prediction of Jobs in Engineering &amp; Technology with respect to skills &amp; past grades</w:t>
      </w:r>
      <w:bookmarkStart w:id="0" w:name="_GoBack"/>
      <w:bookmarkEnd w:id="0"/>
    </w:p>
    <w:p w:rsidR="00BF798E" w:rsidRDefault="00BF798E">
      <w:pPr>
        <w:tabs>
          <w:tab w:val="left" w:pos="2935"/>
        </w:tabs>
        <w:jc w:val="center"/>
        <w:rPr>
          <w:rFonts w:asciiTheme="majorHAnsi" w:hAnsiTheme="majorHAnsi"/>
          <w:color w:val="365F91" w:themeColor="accent1" w:themeShade="BF"/>
          <w:sz w:val="32"/>
          <w:szCs w:val="32"/>
        </w:rPr>
      </w:pPr>
    </w:p>
    <w:p w:rsidR="00BF798E" w:rsidRDefault="006D2227">
      <w:pPr>
        <w:tabs>
          <w:tab w:val="left" w:pos="2935"/>
        </w:tabs>
        <w:jc w:val="center"/>
        <w:rPr>
          <w:rFonts w:asciiTheme="majorHAnsi" w:hAnsiTheme="majorHAnsi"/>
          <w:color w:val="000000" w:themeColor="text1"/>
          <w:sz w:val="32"/>
          <w:szCs w:val="32"/>
        </w:rPr>
      </w:pPr>
      <w:r>
        <w:rPr>
          <w:rFonts w:asciiTheme="majorHAnsi" w:hAnsiTheme="majorHAnsi"/>
          <w:color w:val="000000" w:themeColor="text1"/>
          <w:sz w:val="32"/>
          <w:szCs w:val="32"/>
        </w:rPr>
        <w:t>UNDER THE GAUIDENCE OF</w:t>
      </w:r>
    </w:p>
    <w:p w:rsidR="00BF798E" w:rsidRDefault="006D2227">
      <w:pPr>
        <w:pStyle w:val="NoSpacing"/>
        <w:jc w:val="center"/>
        <w:rPr>
          <w:rFonts w:ascii="Bahnschrift SemiBold" w:hAnsi="Bahnschrift SemiBold"/>
          <w:iCs/>
          <w:sz w:val="32"/>
          <w:szCs w:val="32"/>
        </w:rPr>
      </w:pPr>
      <w:r>
        <w:rPr>
          <w:rFonts w:ascii="Bahnschrift SemiBold" w:hAnsi="Bahnschrift SemiBold"/>
          <w:iCs/>
          <w:sz w:val="32"/>
          <w:szCs w:val="32"/>
        </w:rPr>
        <w:t>Mr. S.D. RANE sir</w:t>
      </w:r>
    </w:p>
    <w:p w:rsidR="00BF798E" w:rsidRDefault="00BF798E">
      <w:pPr>
        <w:pStyle w:val="paragraph"/>
        <w:spacing w:before="0" w:beforeAutospacing="0" w:after="0" w:afterAutospacing="0"/>
        <w:textAlignment w:val="baseline"/>
        <w:rPr>
          <w:rFonts w:ascii="Arial" w:hAnsi="Arial" w:cs="Arial"/>
          <w:sz w:val="27"/>
          <w:szCs w:val="27"/>
          <w:lang w:val="en-US"/>
        </w:rPr>
      </w:pPr>
    </w:p>
    <w:p w:rsidR="00BF798E" w:rsidRDefault="006D2227">
      <w:pPr>
        <w:pStyle w:val="paragraph"/>
        <w:spacing w:before="0" w:beforeAutospacing="0" w:after="0" w:afterAutospacing="0"/>
        <w:textAlignment w:val="baseline"/>
        <w:rPr>
          <w:rStyle w:val="eop"/>
          <w:rFonts w:ascii="Calibri" w:hAnsi="Calibri" w:cs="Calibri"/>
          <w:sz w:val="40"/>
          <w:szCs w:val="40"/>
          <w:lang w:val="en-US"/>
        </w:rPr>
      </w:pPr>
      <w:r>
        <w:rPr>
          <w:rStyle w:val="normaltextrun"/>
          <w:rFonts w:ascii="Calibri" w:hAnsi="Calibri" w:cs="Calibri"/>
          <w:position w:val="2"/>
          <w:sz w:val="40"/>
          <w:szCs w:val="40"/>
          <w:lang w:val="en-US"/>
        </w:rPr>
        <w:t xml:space="preserve">Team </w:t>
      </w:r>
      <w:proofErr w:type="gramStart"/>
      <w:r>
        <w:rPr>
          <w:rStyle w:val="normaltextrun"/>
          <w:rFonts w:ascii="Calibri" w:hAnsi="Calibri" w:cs="Calibri"/>
          <w:position w:val="2"/>
          <w:sz w:val="40"/>
          <w:szCs w:val="40"/>
          <w:lang w:val="en-US"/>
        </w:rPr>
        <w:t>Members:</w:t>
      </w:r>
      <w:r>
        <w:rPr>
          <w:rStyle w:val="eop"/>
          <w:rFonts w:ascii="Calibri" w:hAnsi="Calibri" w:cs="Calibri"/>
          <w:sz w:val="40"/>
          <w:szCs w:val="40"/>
          <w:lang w:val="en-US"/>
        </w:rPr>
        <w:t>​</w:t>
      </w:r>
      <w:proofErr w:type="gramEnd"/>
    </w:p>
    <w:p w:rsidR="00BF798E" w:rsidRDefault="00BF798E">
      <w:pPr>
        <w:pStyle w:val="paragraph"/>
        <w:spacing w:before="0" w:beforeAutospacing="0" w:after="0" w:afterAutospacing="0"/>
        <w:textAlignment w:val="baseline"/>
        <w:rPr>
          <w:rFonts w:ascii="Arial" w:hAnsi="Arial" w:cs="Arial"/>
          <w:sz w:val="27"/>
          <w:szCs w:val="27"/>
          <w:lang w:val="en-US"/>
        </w:rPr>
      </w:pPr>
    </w:p>
    <w:p w:rsidR="00BF798E" w:rsidRDefault="006D2227">
      <w:pPr>
        <w:pStyle w:val="paragraph"/>
        <w:spacing w:before="0" w:beforeAutospacing="0" w:after="0" w:afterAutospacing="0"/>
        <w:ind w:left="720"/>
        <w:textAlignment w:val="baseline"/>
        <w:rPr>
          <w:rFonts w:ascii="Arial" w:hAnsi="Arial" w:cs="Arial"/>
          <w:sz w:val="36"/>
          <w:szCs w:val="36"/>
          <w:lang w:val="en-US"/>
        </w:rPr>
      </w:pPr>
      <w:proofErr w:type="spellStart"/>
      <w:r>
        <w:rPr>
          <w:rStyle w:val="normaltextrun"/>
          <w:rFonts w:ascii="Calibri" w:hAnsi="Calibri" w:cs="Calibri"/>
          <w:position w:val="2"/>
          <w:sz w:val="36"/>
          <w:szCs w:val="36"/>
          <w:lang w:val="en-US"/>
        </w:rPr>
        <w:t>Piyusha</w:t>
      </w:r>
      <w:proofErr w:type="spellEnd"/>
      <w:r>
        <w:rPr>
          <w:rStyle w:val="normaltextrun"/>
          <w:rFonts w:ascii="Calibri" w:hAnsi="Calibri" w:cs="Calibri"/>
          <w:position w:val="2"/>
          <w:sz w:val="36"/>
          <w:szCs w:val="36"/>
          <w:lang w:val="en-US"/>
        </w:rPr>
        <w:t xml:space="preserve"> </w:t>
      </w:r>
      <w:proofErr w:type="spellStart"/>
      <w:r>
        <w:rPr>
          <w:rStyle w:val="normaltextrun"/>
          <w:rFonts w:ascii="Calibri" w:hAnsi="Calibri" w:cs="Calibri"/>
          <w:position w:val="2"/>
          <w:sz w:val="36"/>
          <w:szCs w:val="36"/>
          <w:lang w:val="en-US"/>
        </w:rPr>
        <w:t>Shinde</w:t>
      </w:r>
      <w:proofErr w:type="spellEnd"/>
      <w:r>
        <w:rPr>
          <w:rStyle w:val="normaltextrun"/>
          <w:rFonts w:ascii="Calibri" w:hAnsi="Calibri" w:cs="Calibri"/>
          <w:position w:val="2"/>
          <w:sz w:val="36"/>
          <w:szCs w:val="36"/>
          <w:lang w:val="en-US"/>
        </w:rPr>
        <w:t>.         </w:t>
      </w:r>
      <w:r>
        <w:rPr>
          <w:rStyle w:val="normaltextrun"/>
          <w:rFonts w:ascii="Calibri" w:hAnsi="Calibri" w:cs="Calibri"/>
          <w:position w:val="2"/>
          <w:sz w:val="36"/>
          <w:szCs w:val="36"/>
          <w:lang w:val="en-US"/>
        </w:rPr>
        <w:tab/>
      </w:r>
      <w:r>
        <w:rPr>
          <w:rStyle w:val="normaltextrun"/>
          <w:rFonts w:ascii="Calibri" w:hAnsi="Calibri" w:cs="Calibri"/>
          <w:position w:val="2"/>
          <w:sz w:val="36"/>
          <w:szCs w:val="36"/>
          <w:lang w:val="en-US"/>
        </w:rPr>
        <w:tab/>
      </w:r>
      <w:r>
        <w:rPr>
          <w:rStyle w:val="normaltextrun"/>
          <w:rFonts w:ascii="Calibri" w:hAnsi="Calibri" w:cs="Calibri"/>
          <w:position w:val="2"/>
          <w:sz w:val="36"/>
          <w:szCs w:val="36"/>
          <w:lang w:val="en-US"/>
        </w:rPr>
        <w:tab/>
      </w:r>
      <w:r>
        <w:rPr>
          <w:rStyle w:val="normaltextrun"/>
          <w:rFonts w:ascii="Calibri" w:hAnsi="Calibri" w:cs="Calibri"/>
          <w:position w:val="2"/>
          <w:sz w:val="36"/>
          <w:szCs w:val="36"/>
          <w:lang w:val="en-US"/>
        </w:rPr>
        <w:tab/>
        <w:t>21UAI059</w:t>
      </w:r>
      <w:r>
        <w:rPr>
          <w:rStyle w:val="eop"/>
          <w:rFonts w:ascii="Calibri" w:hAnsi="Calibri" w:cs="Calibri"/>
          <w:sz w:val="36"/>
          <w:szCs w:val="36"/>
          <w:lang w:val="en-US"/>
        </w:rPr>
        <w:t>​</w:t>
      </w:r>
    </w:p>
    <w:p w:rsidR="00BF798E" w:rsidRDefault="006D2227">
      <w:pPr>
        <w:pStyle w:val="paragraph"/>
        <w:spacing w:before="0" w:beforeAutospacing="0" w:after="0" w:afterAutospacing="0"/>
        <w:ind w:left="720"/>
        <w:textAlignment w:val="baseline"/>
        <w:rPr>
          <w:rFonts w:ascii="Arial" w:hAnsi="Arial" w:cs="Arial"/>
          <w:sz w:val="36"/>
          <w:szCs w:val="36"/>
          <w:lang w:val="en-US"/>
        </w:rPr>
      </w:pPr>
      <w:proofErr w:type="spellStart"/>
      <w:r>
        <w:rPr>
          <w:rStyle w:val="normaltextrun"/>
          <w:rFonts w:ascii="Calibri" w:hAnsi="Calibri" w:cs="Calibri"/>
          <w:position w:val="2"/>
          <w:sz w:val="36"/>
          <w:szCs w:val="36"/>
          <w:lang w:val="en-US"/>
        </w:rPr>
        <w:t>Prerana</w:t>
      </w:r>
      <w:proofErr w:type="spellEnd"/>
      <w:r>
        <w:rPr>
          <w:rStyle w:val="normaltextrun"/>
          <w:rFonts w:ascii="Calibri" w:hAnsi="Calibri" w:cs="Calibri"/>
          <w:position w:val="2"/>
          <w:sz w:val="36"/>
          <w:szCs w:val="36"/>
          <w:lang w:val="en-US"/>
        </w:rPr>
        <w:t xml:space="preserve"> </w:t>
      </w:r>
      <w:proofErr w:type="spellStart"/>
      <w:r>
        <w:rPr>
          <w:rStyle w:val="normaltextrun"/>
          <w:rFonts w:ascii="Calibri" w:hAnsi="Calibri" w:cs="Calibri"/>
          <w:position w:val="2"/>
          <w:sz w:val="36"/>
          <w:szCs w:val="36"/>
          <w:lang w:val="en-US"/>
        </w:rPr>
        <w:t>Shinde</w:t>
      </w:r>
      <w:proofErr w:type="spellEnd"/>
      <w:r>
        <w:rPr>
          <w:rStyle w:val="normaltextrun"/>
          <w:rFonts w:ascii="Calibri" w:hAnsi="Calibri" w:cs="Calibri"/>
          <w:position w:val="2"/>
          <w:sz w:val="36"/>
          <w:szCs w:val="36"/>
          <w:lang w:val="en-US"/>
        </w:rPr>
        <w:t xml:space="preserve">.        </w:t>
      </w:r>
      <w:r>
        <w:rPr>
          <w:rStyle w:val="normaltextrun"/>
          <w:rFonts w:ascii="Calibri" w:hAnsi="Calibri" w:cs="Calibri"/>
          <w:position w:val="2"/>
          <w:sz w:val="36"/>
          <w:szCs w:val="36"/>
          <w:lang w:val="en-US"/>
        </w:rPr>
        <w:tab/>
      </w:r>
      <w:r>
        <w:rPr>
          <w:rStyle w:val="normaltextrun"/>
          <w:rFonts w:ascii="Calibri" w:hAnsi="Calibri" w:cs="Calibri"/>
          <w:position w:val="2"/>
          <w:sz w:val="36"/>
          <w:szCs w:val="36"/>
          <w:lang w:val="en-US"/>
        </w:rPr>
        <w:tab/>
      </w:r>
      <w:r>
        <w:rPr>
          <w:rStyle w:val="normaltextrun"/>
          <w:rFonts w:ascii="Calibri" w:hAnsi="Calibri" w:cs="Calibri"/>
          <w:position w:val="2"/>
          <w:sz w:val="36"/>
          <w:szCs w:val="36"/>
          <w:lang w:val="en-US"/>
        </w:rPr>
        <w:tab/>
      </w:r>
      <w:r>
        <w:rPr>
          <w:rStyle w:val="normaltextrun"/>
          <w:rFonts w:ascii="Calibri" w:hAnsi="Calibri" w:cs="Calibri"/>
          <w:position w:val="2"/>
          <w:sz w:val="36"/>
          <w:szCs w:val="36"/>
          <w:lang w:val="en-US"/>
        </w:rPr>
        <w:tab/>
        <w:t>21UAI060</w:t>
      </w:r>
      <w:r>
        <w:rPr>
          <w:rStyle w:val="eop"/>
          <w:rFonts w:ascii="Calibri" w:hAnsi="Calibri" w:cs="Calibri"/>
          <w:sz w:val="36"/>
          <w:szCs w:val="36"/>
          <w:lang w:val="en-US"/>
        </w:rPr>
        <w:t>​</w:t>
      </w:r>
    </w:p>
    <w:p w:rsidR="00BF798E" w:rsidRDefault="006D2227">
      <w:pPr>
        <w:pStyle w:val="paragraph"/>
        <w:spacing w:before="0" w:beforeAutospacing="0" w:after="0" w:afterAutospacing="0"/>
        <w:ind w:left="720"/>
        <w:textAlignment w:val="baseline"/>
        <w:rPr>
          <w:rFonts w:ascii="Arial" w:hAnsi="Arial" w:cs="Arial"/>
          <w:sz w:val="36"/>
          <w:szCs w:val="36"/>
          <w:lang w:val="en-US"/>
        </w:rPr>
      </w:pPr>
      <w:proofErr w:type="spellStart"/>
      <w:r>
        <w:rPr>
          <w:rStyle w:val="normaltextrun"/>
          <w:rFonts w:ascii="Calibri" w:hAnsi="Calibri" w:cs="Calibri"/>
          <w:position w:val="2"/>
          <w:sz w:val="36"/>
          <w:szCs w:val="36"/>
          <w:lang w:val="en-US"/>
        </w:rPr>
        <w:t>Ankita</w:t>
      </w:r>
      <w:proofErr w:type="spellEnd"/>
      <w:r>
        <w:rPr>
          <w:rStyle w:val="normaltextrun"/>
          <w:rFonts w:ascii="Calibri" w:hAnsi="Calibri" w:cs="Calibri"/>
          <w:position w:val="2"/>
          <w:sz w:val="36"/>
          <w:szCs w:val="36"/>
          <w:lang w:val="en-US"/>
        </w:rPr>
        <w:t> </w:t>
      </w:r>
      <w:proofErr w:type="spellStart"/>
      <w:r>
        <w:rPr>
          <w:rStyle w:val="spellingerror"/>
          <w:rFonts w:ascii="Calibri" w:hAnsi="Calibri" w:cs="Calibri"/>
          <w:position w:val="2"/>
          <w:sz w:val="36"/>
          <w:szCs w:val="36"/>
          <w:lang w:val="en-US"/>
        </w:rPr>
        <w:t>Tonape</w:t>
      </w:r>
      <w:proofErr w:type="spellEnd"/>
      <w:r>
        <w:rPr>
          <w:rStyle w:val="normaltextrun"/>
          <w:rFonts w:ascii="Calibri" w:hAnsi="Calibri" w:cs="Calibri"/>
          <w:position w:val="2"/>
          <w:sz w:val="36"/>
          <w:szCs w:val="36"/>
          <w:lang w:val="en-US"/>
        </w:rPr>
        <w:t>.           </w:t>
      </w:r>
      <w:r>
        <w:rPr>
          <w:rStyle w:val="normaltextrun"/>
          <w:rFonts w:ascii="Calibri" w:hAnsi="Calibri" w:cs="Calibri"/>
          <w:position w:val="2"/>
          <w:sz w:val="36"/>
          <w:szCs w:val="36"/>
          <w:lang w:val="en-US"/>
        </w:rPr>
        <w:tab/>
      </w:r>
      <w:r>
        <w:rPr>
          <w:rStyle w:val="normaltextrun"/>
          <w:rFonts w:ascii="Calibri" w:hAnsi="Calibri" w:cs="Calibri"/>
          <w:position w:val="2"/>
          <w:sz w:val="36"/>
          <w:szCs w:val="36"/>
          <w:lang w:val="en-US"/>
        </w:rPr>
        <w:tab/>
      </w:r>
      <w:r>
        <w:rPr>
          <w:rStyle w:val="normaltextrun"/>
          <w:rFonts w:ascii="Calibri" w:hAnsi="Calibri" w:cs="Calibri"/>
          <w:position w:val="2"/>
          <w:sz w:val="36"/>
          <w:szCs w:val="36"/>
          <w:lang w:val="en-US"/>
        </w:rPr>
        <w:tab/>
      </w:r>
      <w:r>
        <w:rPr>
          <w:rStyle w:val="normaltextrun"/>
          <w:rFonts w:ascii="Calibri" w:hAnsi="Calibri" w:cs="Calibri"/>
          <w:position w:val="2"/>
          <w:sz w:val="36"/>
          <w:szCs w:val="36"/>
          <w:lang w:val="en-US"/>
        </w:rPr>
        <w:tab/>
        <w:t>21UAI065</w:t>
      </w:r>
      <w:r>
        <w:rPr>
          <w:rStyle w:val="eop"/>
          <w:rFonts w:ascii="Calibri" w:hAnsi="Calibri" w:cs="Calibri"/>
          <w:sz w:val="36"/>
          <w:szCs w:val="36"/>
          <w:lang w:val="en-US"/>
        </w:rPr>
        <w:t>​</w:t>
      </w:r>
    </w:p>
    <w:p w:rsidR="00BF798E" w:rsidRDefault="006D2227">
      <w:pPr>
        <w:pStyle w:val="paragraph"/>
        <w:spacing w:before="0" w:beforeAutospacing="0" w:after="0" w:afterAutospacing="0"/>
        <w:ind w:left="720"/>
        <w:textAlignment w:val="baseline"/>
        <w:rPr>
          <w:rFonts w:ascii="Arial" w:hAnsi="Arial" w:cs="Arial"/>
          <w:sz w:val="36"/>
          <w:szCs w:val="36"/>
          <w:lang w:val="en-US"/>
        </w:rPr>
      </w:pPr>
      <w:proofErr w:type="spellStart"/>
      <w:r>
        <w:rPr>
          <w:rStyle w:val="normaltextrun"/>
          <w:rFonts w:ascii="Calibri" w:hAnsi="Calibri" w:cs="Calibri"/>
          <w:position w:val="2"/>
          <w:sz w:val="36"/>
          <w:szCs w:val="36"/>
          <w:lang w:val="en-US"/>
        </w:rPr>
        <w:t>Sakshi</w:t>
      </w:r>
      <w:proofErr w:type="spellEnd"/>
      <w:r>
        <w:rPr>
          <w:rStyle w:val="normaltextrun"/>
          <w:rFonts w:ascii="Calibri" w:hAnsi="Calibri" w:cs="Calibri"/>
          <w:position w:val="2"/>
          <w:sz w:val="36"/>
          <w:szCs w:val="36"/>
          <w:lang w:val="en-US"/>
        </w:rPr>
        <w:t xml:space="preserve"> </w:t>
      </w:r>
      <w:proofErr w:type="spellStart"/>
      <w:r>
        <w:rPr>
          <w:rStyle w:val="normaltextrun"/>
          <w:rFonts w:ascii="Calibri" w:hAnsi="Calibri" w:cs="Calibri"/>
          <w:position w:val="2"/>
          <w:sz w:val="36"/>
          <w:szCs w:val="36"/>
          <w:lang w:val="en-US"/>
        </w:rPr>
        <w:t>Upadhye</w:t>
      </w:r>
      <w:proofErr w:type="spellEnd"/>
      <w:r>
        <w:rPr>
          <w:rStyle w:val="normaltextrun"/>
          <w:rFonts w:ascii="Calibri" w:hAnsi="Calibri" w:cs="Calibri"/>
          <w:position w:val="2"/>
          <w:sz w:val="36"/>
          <w:szCs w:val="36"/>
          <w:lang w:val="en-US"/>
        </w:rPr>
        <w:t xml:space="preserve">.        </w:t>
      </w:r>
      <w:r>
        <w:rPr>
          <w:rStyle w:val="normaltextrun"/>
          <w:rFonts w:ascii="Calibri" w:hAnsi="Calibri" w:cs="Calibri"/>
          <w:position w:val="2"/>
          <w:sz w:val="36"/>
          <w:szCs w:val="36"/>
          <w:lang w:val="en-US"/>
        </w:rPr>
        <w:tab/>
      </w:r>
      <w:r>
        <w:rPr>
          <w:rStyle w:val="normaltextrun"/>
          <w:rFonts w:ascii="Calibri" w:hAnsi="Calibri" w:cs="Calibri"/>
          <w:position w:val="2"/>
          <w:sz w:val="36"/>
          <w:szCs w:val="36"/>
          <w:lang w:val="en-US"/>
        </w:rPr>
        <w:tab/>
      </w:r>
      <w:r>
        <w:rPr>
          <w:rStyle w:val="normaltextrun"/>
          <w:rFonts w:ascii="Calibri" w:hAnsi="Calibri" w:cs="Calibri"/>
          <w:position w:val="2"/>
          <w:sz w:val="36"/>
          <w:szCs w:val="36"/>
          <w:lang w:val="en-US"/>
        </w:rPr>
        <w:tab/>
      </w:r>
      <w:r>
        <w:rPr>
          <w:rStyle w:val="normaltextrun"/>
          <w:rFonts w:ascii="Calibri" w:hAnsi="Calibri" w:cs="Calibri"/>
          <w:position w:val="2"/>
          <w:sz w:val="36"/>
          <w:szCs w:val="36"/>
          <w:lang w:val="en-US"/>
        </w:rPr>
        <w:tab/>
        <w:t>21UAI066</w:t>
      </w:r>
      <w:r>
        <w:rPr>
          <w:rStyle w:val="eop"/>
          <w:rFonts w:ascii="Calibri" w:hAnsi="Calibri" w:cs="Calibri"/>
          <w:sz w:val="36"/>
          <w:szCs w:val="36"/>
          <w:lang w:val="en-US"/>
        </w:rPr>
        <w:t>​</w:t>
      </w:r>
    </w:p>
    <w:p w:rsidR="00BF798E" w:rsidRDefault="006D2227">
      <w:pPr>
        <w:pStyle w:val="paragraph"/>
        <w:spacing w:before="0" w:beforeAutospacing="0" w:after="0" w:afterAutospacing="0"/>
        <w:ind w:left="720"/>
        <w:textAlignment w:val="baseline"/>
        <w:rPr>
          <w:rFonts w:ascii="Arial" w:hAnsi="Arial" w:cs="Arial"/>
          <w:sz w:val="36"/>
          <w:szCs w:val="36"/>
          <w:lang w:val="en-US"/>
        </w:rPr>
      </w:pPr>
      <w:proofErr w:type="spellStart"/>
      <w:r>
        <w:rPr>
          <w:rStyle w:val="normaltextrun"/>
          <w:rFonts w:ascii="Calibri" w:hAnsi="Calibri" w:cs="Calibri"/>
          <w:position w:val="2"/>
          <w:sz w:val="36"/>
          <w:szCs w:val="36"/>
          <w:lang w:val="en-US"/>
        </w:rPr>
        <w:t>Akanksha</w:t>
      </w:r>
      <w:proofErr w:type="spellEnd"/>
      <w:r>
        <w:rPr>
          <w:rStyle w:val="normaltextrun"/>
          <w:rFonts w:ascii="Calibri" w:hAnsi="Calibri" w:cs="Calibri"/>
          <w:position w:val="2"/>
          <w:sz w:val="36"/>
          <w:szCs w:val="36"/>
          <w:lang w:val="en-US"/>
        </w:rPr>
        <w:t> </w:t>
      </w:r>
      <w:proofErr w:type="spellStart"/>
      <w:r>
        <w:rPr>
          <w:rStyle w:val="spellingerror"/>
          <w:rFonts w:ascii="Calibri" w:hAnsi="Calibri" w:cs="Calibri"/>
          <w:position w:val="2"/>
          <w:sz w:val="36"/>
          <w:szCs w:val="36"/>
          <w:lang w:val="en-US"/>
        </w:rPr>
        <w:t>Yedrave</w:t>
      </w:r>
      <w:proofErr w:type="spellEnd"/>
      <w:r>
        <w:rPr>
          <w:rStyle w:val="normaltextrun"/>
          <w:rFonts w:ascii="Calibri" w:hAnsi="Calibri" w:cs="Calibri"/>
          <w:position w:val="2"/>
          <w:sz w:val="36"/>
          <w:szCs w:val="36"/>
          <w:lang w:val="en-US"/>
        </w:rPr>
        <w:t xml:space="preserve">.    </w:t>
      </w:r>
      <w:r>
        <w:rPr>
          <w:rStyle w:val="normaltextrun"/>
          <w:rFonts w:ascii="Calibri" w:hAnsi="Calibri" w:cs="Calibri"/>
          <w:position w:val="2"/>
          <w:sz w:val="36"/>
          <w:szCs w:val="36"/>
          <w:lang w:val="en-US"/>
        </w:rPr>
        <w:tab/>
      </w:r>
      <w:r>
        <w:rPr>
          <w:rStyle w:val="normaltextrun"/>
          <w:rFonts w:ascii="Calibri" w:hAnsi="Calibri" w:cs="Calibri"/>
          <w:position w:val="2"/>
          <w:sz w:val="36"/>
          <w:szCs w:val="36"/>
          <w:lang w:val="en-US"/>
        </w:rPr>
        <w:tab/>
      </w:r>
      <w:r>
        <w:rPr>
          <w:rStyle w:val="normaltextrun"/>
          <w:rFonts w:ascii="Calibri" w:hAnsi="Calibri" w:cs="Calibri"/>
          <w:position w:val="2"/>
          <w:sz w:val="36"/>
          <w:szCs w:val="36"/>
          <w:lang w:val="en-US"/>
        </w:rPr>
        <w:tab/>
      </w:r>
      <w:r>
        <w:rPr>
          <w:rStyle w:val="normaltextrun"/>
          <w:rFonts w:ascii="Calibri" w:hAnsi="Calibri" w:cs="Calibri"/>
          <w:position w:val="2"/>
          <w:sz w:val="36"/>
          <w:szCs w:val="36"/>
          <w:lang w:val="en-US"/>
        </w:rPr>
        <w:tab/>
        <w:t>21UAI072</w:t>
      </w:r>
      <w:r>
        <w:rPr>
          <w:rStyle w:val="eop"/>
          <w:rFonts w:ascii="Calibri" w:hAnsi="Calibri" w:cs="Calibri"/>
          <w:sz w:val="36"/>
          <w:szCs w:val="36"/>
          <w:lang w:val="en-US"/>
        </w:rPr>
        <w:t>​</w:t>
      </w:r>
    </w:p>
    <w:p w:rsidR="00BF798E" w:rsidRDefault="00BF798E">
      <w:pPr>
        <w:pStyle w:val="paragraph"/>
        <w:spacing w:before="0" w:beforeAutospacing="0" w:after="0" w:afterAutospacing="0"/>
        <w:ind w:left="1019"/>
        <w:textAlignment w:val="baseline"/>
        <w:rPr>
          <w:sz w:val="36"/>
          <w:szCs w:val="36"/>
        </w:rPr>
      </w:pPr>
    </w:p>
    <w:p w:rsidR="00386865" w:rsidRDefault="00386865" w:rsidP="00386865">
      <w:pPr>
        <w:jc w:val="center"/>
        <w:rPr>
          <w:rFonts w:asciiTheme="majorHAnsi" w:hAnsiTheme="majorHAnsi"/>
          <w:b/>
          <w:color w:val="1D1B11" w:themeColor="background2" w:themeShade="1A"/>
        </w:rPr>
      </w:pPr>
      <w:r>
        <w:rPr>
          <w:rFonts w:asciiTheme="majorHAnsi" w:hAnsiTheme="majorHAnsi"/>
          <w:b/>
          <w:color w:val="1D1B11" w:themeColor="background2" w:themeShade="1A"/>
        </w:rPr>
        <w:lastRenderedPageBreak/>
        <w:t xml:space="preserve">D.K.T.E Society’s Textile </w:t>
      </w:r>
      <w:proofErr w:type="gramStart"/>
      <w:r>
        <w:rPr>
          <w:rFonts w:asciiTheme="majorHAnsi" w:hAnsiTheme="majorHAnsi"/>
          <w:b/>
          <w:color w:val="1D1B11" w:themeColor="background2" w:themeShade="1A"/>
        </w:rPr>
        <w:t>And</w:t>
      </w:r>
      <w:proofErr w:type="gramEnd"/>
      <w:r>
        <w:rPr>
          <w:rFonts w:asciiTheme="majorHAnsi" w:hAnsiTheme="majorHAnsi"/>
          <w:b/>
          <w:color w:val="1D1B11" w:themeColor="background2" w:themeShade="1A"/>
        </w:rPr>
        <w:t xml:space="preserve"> Engineering Institute, </w:t>
      </w:r>
      <w:proofErr w:type="spellStart"/>
      <w:r>
        <w:rPr>
          <w:rFonts w:asciiTheme="majorHAnsi" w:hAnsiTheme="majorHAnsi"/>
          <w:b/>
          <w:color w:val="1D1B11" w:themeColor="background2" w:themeShade="1A"/>
        </w:rPr>
        <w:t>Ichalkaranji</w:t>
      </w:r>
      <w:proofErr w:type="spellEnd"/>
      <w:r>
        <w:rPr>
          <w:rFonts w:asciiTheme="majorHAnsi" w:hAnsiTheme="majorHAnsi"/>
          <w:b/>
          <w:color w:val="1D1B11" w:themeColor="background2" w:themeShade="1A"/>
        </w:rPr>
        <w:t>.</w:t>
      </w:r>
    </w:p>
    <w:p w:rsidR="00386865" w:rsidRDefault="00386865" w:rsidP="00386865">
      <w:pPr>
        <w:jc w:val="center"/>
        <w:rPr>
          <w:rFonts w:asciiTheme="majorHAnsi" w:hAnsiTheme="majorHAnsi" w:cstheme="minorHAnsi"/>
          <w:b/>
          <w:color w:val="0D0D0D" w:themeColor="text1" w:themeTint="F2"/>
          <w:sz w:val="28"/>
          <w:szCs w:val="28"/>
        </w:rPr>
      </w:pPr>
      <w:r>
        <w:rPr>
          <w:rFonts w:cstheme="minorHAnsi"/>
          <w:b/>
          <w:color w:val="0D0D0D" w:themeColor="text1" w:themeTint="F2"/>
          <w:sz w:val="28"/>
          <w:szCs w:val="28"/>
        </w:rPr>
        <w:t>(</w:t>
      </w:r>
      <w:r>
        <w:rPr>
          <w:rFonts w:asciiTheme="majorHAnsi" w:hAnsiTheme="majorHAnsi" w:cstheme="minorHAnsi"/>
          <w:b/>
          <w:color w:val="0D0D0D" w:themeColor="text1" w:themeTint="F2"/>
          <w:sz w:val="28"/>
          <w:szCs w:val="28"/>
        </w:rPr>
        <w:t xml:space="preserve">An Autonomous Institute, Affiliated to </w:t>
      </w:r>
      <w:proofErr w:type="spellStart"/>
      <w:r>
        <w:rPr>
          <w:rFonts w:asciiTheme="majorHAnsi" w:hAnsiTheme="majorHAnsi" w:cstheme="minorHAnsi"/>
          <w:b/>
          <w:color w:val="0D0D0D" w:themeColor="text1" w:themeTint="F2"/>
          <w:sz w:val="28"/>
          <w:szCs w:val="28"/>
        </w:rPr>
        <w:t>Shivaji</w:t>
      </w:r>
      <w:proofErr w:type="spellEnd"/>
      <w:r>
        <w:rPr>
          <w:rFonts w:asciiTheme="majorHAnsi" w:hAnsiTheme="majorHAnsi" w:cstheme="minorHAnsi"/>
          <w:b/>
          <w:color w:val="0D0D0D" w:themeColor="text1" w:themeTint="F2"/>
          <w:sz w:val="28"/>
          <w:szCs w:val="28"/>
        </w:rPr>
        <w:t xml:space="preserve"> University, Kolhapur)</w:t>
      </w:r>
    </w:p>
    <w:p w:rsidR="00386865" w:rsidRDefault="00386865" w:rsidP="00386865">
      <w:pPr>
        <w:jc w:val="center"/>
        <w:rPr>
          <w:rFonts w:asciiTheme="majorHAnsi" w:hAnsiTheme="majorHAnsi" w:cstheme="minorHAnsi"/>
          <w:color w:val="0D0D0D" w:themeColor="text1" w:themeTint="F2"/>
          <w:sz w:val="28"/>
          <w:szCs w:val="28"/>
        </w:rPr>
      </w:pPr>
      <w:r>
        <w:rPr>
          <w:rFonts w:asciiTheme="majorHAnsi" w:hAnsiTheme="majorHAnsi" w:cstheme="minorHAnsi"/>
          <w:color w:val="0D0D0D" w:themeColor="text1" w:themeTint="F2"/>
          <w:sz w:val="28"/>
          <w:szCs w:val="28"/>
        </w:rPr>
        <w:t xml:space="preserve">Department of Computer Science &amp; Engineering (Artificial Intelligence) </w:t>
      </w:r>
      <w:r>
        <w:rPr>
          <w:rFonts w:asciiTheme="majorHAnsi" w:hAnsiTheme="majorHAnsi" w:cstheme="minorHAnsi"/>
          <w:sz w:val="28"/>
          <w:szCs w:val="28"/>
        </w:rPr>
        <w:t>2023-24</w:t>
      </w:r>
    </w:p>
    <w:p w:rsidR="00BF798E" w:rsidRDefault="006D2227" w:rsidP="00386865">
      <w:pPr>
        <w:spacing w:line="360" w:lineRule="auto"/>
        <w:jc w:val="center"/>
        <w:rPr>
          <w:rFonts w:cs="Times New Roman"/>
          <w:b/>
          <w:bCs/>
          <w:sz w:val="28"/>
          <w:szCs w:val="28"/>
        </w:rPr>
      </w:pPr>
      <w:r>
        <w:rPr>
          <w:rFonts w:cs="Times New Roman"/>
          <w:b/>
          <w:bCs/>
          <w:sz w:val="28"/>
          <w:szCs w:val="28"/>
        </w:rPr>
        <w:t>CERTIFICATE</w:t>
      </w:r>
    </w:p>
    <w:p w:rsidR="00BF798E" w:rsidRDefault="006D2227">
      <w:pPr>
        <w:spacing w:line="360" w:lineRule="auto"/>
        <w:jc w:val="center"/>
        <w:rPr>
          <w:rFonts w:cs="Times New Roman"/>
          <w:sz w:val="26"/>
          <w:szCs w:val="26"/>
        </w:rPr>
      </w:pPr>
      <w:r>
        <w:rPr>
          <w:rFonts w:cs="Times New Roman"/>
          <w:sz w:val="26"/>
          <w:szCs w:val="26"/>
        </w:rPr>
        <w:t>This is to certify that</w:t>
      </w:r>
    </w:p>
    <w:tbl>
      <w:tblPr>
        <w:tblStyle w:val="Style11"/>
        <w:tblW w:w="9139"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5542"/>
        <w:gridCol w:w="3597"/>
      </w:tblGrid>
      <w:tr w:rsidR="00BF798E">
        <w:trPr>
          <w:trHeight w:val="296"/>
        </w:trPr>
        <w:tc>
          <w:tcPr>
            <w:tcW w:w="5542" w:type="dxa"/>
            <w:tcBorders>
              <w:top w:val="nil"/>
              <w:left w:val="nil"/>
              <w:bottom w:val="nil"/>
              <w:right w:val="nil"/>
            </w:tcBorders>
            <w:tcMar>
              <w:top w:w="100" w:type="dxa"/>
              <w:left w:w="100" w:type="dxa"/>
              <w:bottom w:w="100" w:type="dxa"/>
              <w:right w:w="100" w:type="dxa"/>
            </w:tcMar>
          </w:tcPr>
          <w:p w:rsidR="00BF798E" w:rsidRDefault="00386865" w:rsidP="00386865">
            <w:pPr>
              <w:spacing w:line="240" w:lineRule="auto"/>
              <w:rPr>
                <w:rFonts w:cs="Times New Roman"/>
                <w:b/>
                <w:bCs/>
                <w:sz w:val="26"/>
                <w:szCs w:val="26"/>
              </w:rPr>
            </w:pPr>
            <w:r>
              <w:rPr>
                <w:rFonts w:cs="Times New Roman"/>
                <w:b/>
                <w:bCs/>
                <w:sz w:val="26"/>
                <w:szCs w:val="26"/>
              </w:rPr>
              <w:t xml:space="preserve">      </w:t>
            </w:r>
            <w:r w:rsidR="006D2227">
              <w:rPr>
                <w:rFonts w:cs="Times New Roman"/>
                <w:b/>
                <w:bCs/>
                <w:sz w:val="26"/>
                <w:szCs w:val="26"/>
              </w:rPr>
              <w:t xml:space="preserve">Name of the students   </w:t>
            </w:r>
            <w:r w:rsidR="006D2227">
              <w:rPr>
                <w:rFonts w:cs="Times New Roman"/>
                <w:b/>
                <w:bCs/>
                <w:sz w:val="26"/>
                <w:szCs w:val="26"/>
              </w:rPr>
              <w:tab/>
              <w:t xml:space="preserve"> </w:t>
            </w:r>
          </w:p>
        </w:tc>
        <w:tc>
          <w:tcPr>
            <w:tcW w:w="3597" w:type="dxa"/>
            <w:tcBorders>
              <w:top w:val="nil"/>
              <w:left w:val="nil"/>
              <w:bottom w:val="nil"/>
              <w:right w:val="nil"/>
            </w:tcBorders>
            <w:tcMar>
              <w:top w:w="100" w:type="dxa"/>
              <w:left w:w="100" w:type="dxa"/>
              <w:bottom w:w="100" w:type="dxa"/>
              <w:right w:w="100" w:type="dxa"/>
            </w:tcMar>
          </w:tcPr>
          <w:p w:rsidR="00BF798E" w:rsidRDefault="006D2227">
            <w:pPr>
              <w:spacing w:line="240" w:lineRule="auto"/>
              <w:jc w:val="center"/>
              <w:rPr>
                <w:rFonts w:cs="Times New Roman"/>
                <w:b/>
                <w:bCs/>
                <w:sz w:val="26"/>
                <w:szCs w:val="26"/>
              </w:rPr>
            </w:pPr>
            <w:r>
              <w:rPr>
                <w:rFonts w:cs="Times New Roman"/>
                <w:b/>
                <w:bCs/>
                <w:sz w:val="26"/>
                <w:szCs w:val="26"/>
              </w:rPr>
              <w:t xml:space="preserve">       </w:t>
            </w:r>
            <w:r>
              <w:rPr>
                <w:rFonts w:cs="Times New Roman"/>
                <w:b/>
                <w:bCs/>
                <w:sz w:val="26"/>
                <w:szCs w:val="26"/>
              </w:rPr>
              <w:tab/>
              <w:t xml:space="preserve"> PRN No.</w:t>
            </w:r>
          </w:p>
        </w:tc>
      </w:tr>
      <w:tr w:rsidR="00BF798E">
        <w:trPr>
          <w:trHeight w:val="362"/>
        </w:trPr>
        <w:tc>
          <w:tcPr>
            <w:tcW w:w="5542" w:type="dxa"/>
            <w:tcBorders>
              <w:top w:val="nil"/>
              <w:left w:val="nil"/>
              <w:bottom w:val="nil"/>
              <w:right w:val="nil"/>
            </w:tcBorders>
            <w:tcMar>
              <w:top w:w="100" w:type="dxa"/>
              <w:left w:w="100" w:type="dxa"/>
              <w:bottom w:w="100" w:type="dxa"/>
              <w:right w:w="100" w:type="dxa"/>
            </w:tcMar>
          </w:tcPr>
          <w:p w:rsidR="00BF798E" w:rsidRDefault="006D2227">
            <w:pPr>
              <w:numPr>
                <w:ilvl w:val="0"/>
                <w:numId w:val="1"/>
              </w:numPr>
              <w:spacing w:line="240" w:lineRule="auto"/>
              <w:jc w:val="both"/>
              <w:rPr>
                <w:rStyle w:val="normaltextrun"/>
                <w:rFonts w:cs="Times New Roman"/>
                <w:position w:val="2"/>
                <w:sz w:val="26"/>
                <w:szCs w:val="26"/>
              </w:rPr>
            </w:pPr>
            <w:proofErr w:type="spellStart"/>
            <w:r>
              <w:rPr>
                <w:rStyle w:val="normaltextrun"/>
                <w:rFonts w:cs="Times New Roman"/>
                <w:position w:val="2"/>
                <w:sz w:val="26"/>
                <w:szCs w:val="26"/>
              </w:rPr>
              <w:t>Piyusha</w:t>
            </w:r>
            <w:proofErr w:type="spellEnd"/>
            <w:r>
              <w:rPr>
                <w:rStyle w:val="normaltextrun"/>
                <w:rFonts w:cs="Times New Roman"/>
                <w:position w:val="2"/>
                <w:sz w:val="26"/>
                <w:szCs w:val="26"/>
              </w:rPr>
              <w:t xml:space="preserve"> </w:t>
            </w:r>
            <w:proofErr w:type="spellStart"/>
            <w:r>
              <w:rPr>
                <w:rStyle w:val="normaltextrun"/>
                <w:rFonts w:cs="Times New Roman"/>
                <w:position w:val="2"/>
                <w:sz w:val="26"/>
                <w:szCs w:val="26"/>
              </w:rPr>
              <w:t>Shinde</w:t>
            </w:r>
            <w:proofErr w:type="spellEnd"/>
            <w:r>
              <w:rPr>
                <w:rStyle w:val="normaltextrun"/>
                <w:rFonts w:cs="Times New Roman"/>
                <w:position w:val="2"/>
                <w:sz w:val="26"/>
                <w:szCs w:val="26"/>
              </w:rPr>
              <w:t>.</w:t>
            </w:r>
          </w:p>
        </w:tc>
        <w:tc>
          <w:tcPr>
            <w:tcW w:w="3597" w:type="dxa"/>
            <w:tcBorders>
              <w:top w:val="nil"/>
              <w:left w:val="nil"/>
              <w:bottom w:val="nil"/>
              <w:right w:val="nil"/>
            </w:tcBorders>
            <w:tcMar>
              <w:top w:w="100" w:type="dxa"/>
              <w:left w:w="100" w:type="dxa"/>
              <w:bottom w:w="100" w:type="dxa"/>
              <w:right w:w="100" w:type="dxa"/>
            </w:tcMar>
          </w:tcPr>
          <w:p w:rsidR="00BF798E" w:rsidRDefault="006D2227">
            <w:pPr>
              <w:spacing w:line="240" w:lineRule="auto"/>
              <w:jc w:val="center"/>
              <w:rPr>
                <w:rFonts w:cs="Times New Roman"/>
                <w:b/>
                <w:bCs/>
                <w:sz w:val="26"/>
                <w:szCs w:val="26"/>
                <w:lang w:val="en-IN"/>
              </w:rPr>
            </w:pPr>
            <w:r>
              <w:rPr>
                <w:rFonts w:cs="Times New Roman"/>
                <w:b/>
                <w:bCs/>
                <w:sz w:val="26"/>
                <w:szCs w:val="26"/>
              </w:rPr>
              <w:t xml:space="preserve">        </w:t>
            </w:r>
            <w:r>
              <w:rPr>
                <w:rFonts w:cs="Times New Roman"/>
                <w:b/>
                <w:bCs/>
                <w:sz w:val="26"/>
                <w:szCs w:val="26"/>
              </w:rPr>
              <w:tab/>
            </w:r>
            <w:r>
              <w:rPr>
                <w:rStyle w:val="normaltextrun"/>
                <w:rFonts w:cs="Times New Roman"/>
                <w:position w:val="2"/>
                <w:sz w:val="26"/>
                <w:szCs w:val="26"/>
              </w:rPr>
              <w:t>21UAI0</w:t>
            </w:r>
            <w:r>
              <w:rPr>
                <w:rStyle w:val="normaltextrun"/>
                <w:rFonts w:cs="Times New Roman"/>
                <w:position w:val="2"/>
                <w:sz w:val="26"/>
                <w:szCs w:val="26"/>
                <w:lang w:val="en-IN"/>
              </w:rPr>
              <w:t>59</w:t>
            </w:r>
          </w:p>
        </w:tc>
      </w:tr>
      <w:tr w:rsidR="00BF798E">
        <w:trPr>
          <w:trHeight w:val="348"/>
        </w:trPr>
        <w:tc>
          <w:tcPr>
            <w:tcW w:w="5542" w:type="dxa"/>
            <w:tcBorders>
              <w:top w:val="nil"/>
              <w:left w:val="nil"/>
              <w:bottom w:val="nil"/>
              <w:right w:val="nil"/>
            </w:tcBorders>
            <w:tcMar>
              <w:top w:w="100" w:type="dxa"/>
              <w:left w:w="100" w:type="dxa"/>
              <w:bottom w:w="100" w:type="dxa"/>
              <w:right w:w="100" w:type="dxa"/>
            </w:tcMar>
          </w:tcPr>
          <w:p w:rsidR="00BF798E" w:rsidRDefault="006D2227">
            <w:pPr>
              <w:numPr>
                <w:ilvl w:val="0"/>
                <w:numId w:val="1"/>
              </w:numPr>
              <w:spacing w:line="240" w:lineRule="auto"/>
              <w:jc w:val="both"/>
              <w:rPr>
                <w:rFonts w:cs="Times New Roman"/>
                <w:b/>
                <w:bCs/>
                <w:sz w:val="26"/>
                <w:szCs w:val="26"/>
              </w:rPr>
            </w:pPr>
            <w:proofErr w:type="spellStart"/>
            <w:r>
              <w:rPr>
                <w:rStyle w:val="normaltextrun"/>
                <w:rFonts w:cs="Times New Roman"/>
                <w:position w:val="2"/>
                <w:sz w:val="26"/>
                <w:szCs w:val="26"/>
              </w:rPr>
              <w:t>Prerana</w:t>
            </w:r>
            <w:proofErr w:type="spellEnd"/>
            <w:r>
              <w:rPr>
                <w:rStyle w:val="normaltextrun"/>
                <w:rFonts w:cs="Times New Roman"/>
                <w:position w:val="2"/>
                <w:sz w:val="26"/>
                <w:szCs w:val="26"/>
              </w:rPr>
              <w:t xml:space="preserve"> </w:t>
            </w:r>
            <w:proofErr w:type="spellStart"/>
            <w:r>
              <w:rPr>
                <w:rStyle w:val="normaltextrun"/>
                <w:rFonts w:cs="Times New Roman"/>
                <w:position w:val="2"/>
                <w:sz w:val="26"/>
                <w:szCs w:val="26"/>
              </w:rPr>
              <w:t>Shinde</w:t>
            </w:r>
            <w:proofErr w:type="spellEnd"/>
            <w:r>
              <w:rPr>
                <w:rStyle w:val="normaltextrun"/>
                <w:rFonts w:cs="Times New Roman"/>
                <w:position w:val="2"/>
                <w:sz w:val="26"/>
                <w:szCs w:val="26"/>
              </w:rPr>
              <w:t xml:space="preserve">.        </w:t>
            </w:r>
            <w:r>
              <w:rPr>
                <w:rStyle w:val="normaltextrun"/>
                <w:rFonts w:cs="Times New Roman"/>
                <w:position w:val="2"/>
                <w:sz w:val="26"/>
                <w:szCs w:val="26"/>
              </w:rPr>
              <w:tab/>
            </w:r>
            <w:r>
              <w:rPr>
                <w:rStyle w:val="normaltextrun"/>
                <w:rFonts w:cs="Times New Roman"/>
                <w:position w:val="2"/>
                <w:sz w:val="26"/>
                <w:szCs w:val="26"/>
              </w:rPr>
              <w:tab/>
            </w:r>
          </w:p>
        </w:tc>
        <w:tc>
          <w:tcPr>
            <w:tcW w:w="3597" w:type="dxa"/>
            <w:tcBorders>
              <w:top w:val="nil"/>
              <w:left w:val="nil"/>
              <w:bottom w:val="nil"/>
              <w:right w:val="nil"/>
            </w:tcBorders>
            <w:tcMar>
              <w:top w:w="100" w:type="dxa"/>
              <w:left w:w="100" w:type="dxa"/>
              <w:bottom w:w="100" w:type="dxa"/>
              <w:right w:w="100" w:type="dxa"/>
            </w:tcMar>
          </w:tcPr>
          <w:p w:rsidR="00BF798E" w:rsidRDefault="006D2227">
            <w:pPr>
              <w:spacing w:line="240" w:lineRule="auto"/>
              <w:jc w:val="center"/>
              <w:rPr>
                <w:rFonts w:cs="Times New Roman"/>
                <w:b/>
                <w:bCs/>
                <w:sz w:val="26"/>
                <w:szCs w:val="26"/>
              </w:rPr>
            </w:pPr>
            <w:r>
              <w:rPr>
                <w:rFonts w:cs="Times New Roman"/>
                <w:b/>
                <w:bCs/>
                <w:sz w:val="26"/>
                <w:szCs w:val="26"/>
              </w:rPr>
              <w:t xml:space="preserve">        </w:t>
            </w:r>
            <w:r>
              <w:rPr>
                <w:rFonts w:cs="Times New Roman"/>
                <w:b/>
                <w:bCs/>
                <w:sz w:val="26"/>
                <w:szCs w:val="26"/>
              </w:rPr>
              <w:tab/>
            </w:r>
            <w:r>
              <w:rPr>
                <w:rStyle w:val="normaltextrun"/>
                <w:rFonts w:cs="Times New Roman"/>
                <w:position w:val="2"/>
                <w:sz w:val="26"/>
                <w:szCs w:val="26"/>
              </w:rPr>
              <w:t>21UAI060</w:t>
            </w:r>
          </w:p>
        </w:tc>
      </w:tr>
      <w:tr w:rsidR="00BF798E">
        <w:trPr>
          <w:trHeight w:val="386"/>
        </w:trPr>
        <w:tc>
          <w:tcPr>
            <w:tcW w:w="5542" w:type="dxa"/>
            <w:tcBorders>
              <w:top w:val="nil"/>
              <w:left w:val="nil"/>
              <w:bottom w:val="nil"/>
              <w:right w:val="nil"/>
            </w:tcBorders>
            <w:tcMar>
              <w:top w:w="100" w:type="dxa"/>
              <w:left w:w="100" w:type="dxa"/>
              <w:bottom w:w="100" w:type="dxa"/>
              <w:right w:w="100" w:type="dxa"/>
            </w:tcMar>
          </w:tcPr>
          <w:p w:rsidR="00BF798E" w:rsidRDefault="006D2227">
            <w:pPr>
              <w:numPr>
                <w:ilvl w:val="0"/>
                <w:numId w:val="1"/>
              </w:numPr>
              <w:spacing w:line="240" w:lineRule="auto"/>
              <w:jc w:val="both"/>
              <w:rPr>
                <w:rFonts w:cs="Times New Roman"/>
                <w:b/>
                <w:bCs/>
                <w:sz w:val="26"/>
                <w:szCs w:val="26"/>
              </w:rPr>
            </w:pPr>
            <w:proofErr w:type="spellStart"/>
            <w:r>
              <w:rPr>
                <w:rStyle w:val="normaltextrun"/>
                <w:rFonts w:cs="Times New Roman"/>
                <w:position w:val="2"/>
                <w:sz w:val="26"/>
                <w:szCs w:val="26"/>
              </w:rPr>
              <w:t>Ankita</w:t>
            </w:r>
            <w:proofErr w:type="spellEnd"/>
            <w:r>
              <w:rPr>
                <w:rStyle w:val="normaltextrun"/>
                <w:rFonts w:cs="Times New Roman"/>
                <w:position w:val="2"/>
                <w:sz w:val="26"/>
                <w:szCs w:val="26"/>
              </w:rPr>
              <w:t> </w:t>
            </w:r>
            <w:proofErr w:type="spellStart"/>
            <w:r>
              <w:rPr>
                <w:rStyle w:val="normaltextrun"/>
                <w:rFonts w:cs="Times New Roman"/>
                <w:position w:val="2"/>
                <w:sz w:val="26"/>
                <w:szCs w:val="26"/>
              </w:rPr>
              <w:t>Tonape</w:t>
            </w:r>
            <w:proofErr w:type="spellEnd"/>
            <w:r>
              <w:rPr>
                <w:rStyle w:val="normaltextrun"/>
                <w:rFonts w:cs="Times New Roman"/>
                <w:position w:val="2"/>
                <w:sz w:val="26"/>
                <w:szCs w:val="26"/>
              </w:rPr>
              <w:t>.           </w:t>
            </w:r>
            <w:r>
              <w:rPr>
                <w:rStyle w:val="normaltextrun"/>
                <w:rFonts w:cs="Times New Roman"/>
                <w:position w:val="2"/>
                <w:sz w:val="26"/>
                <w:szCs w:val="26"/>
              </w:rPr>
              <w:tab/>
            </w:r>
            <w:r>
              <w:rPr>
                <w:rStyle w:val="normaltextrun"/>
                <w:rFonts w:cs="Times New Roman"/>
                <w:position w:val="2"/>
                <w:sz w:val="26"/>
                <w:szCs w:val="26"/>
              </w:rPr>
              <w:tab/>
            </w:r>
          </w:p>
        </w:tc>
        <w:tc>
          <w:tcPr>
            <w:tcW w:w="3597" w:type="dxa"/>
            <w:tcBorders>
              <w:top w:val="nil"/>
              <w:left w:val="nil"/>
              <w:bottom w:val="nil"/>
              <w:right w:val="nil"/>
            </w:tcBorders>
            <w:tcMar>
              <w:top w:w="100" w:type="dxa"/>
              <w:left w:w="100" w:type="dxa"/>
              <w:bottom w:w="100" w:type="dxa"/>
              <w:right w:w="100" w:type="dxa"/>
            </w:tcMar>
          </w:tcPr>
          <w:p w:rsidR="00BF798E" w:rsidRDefault="006D2227">
            <w:pPr>
              <w:spacing w:line="240" w:lineRule="auto"/>
              <w:jc w:val="center"/>
              <w:rPr>
                <w:rFonts w:cs="Times New Roman"/>
                <w:b/>
                <w:bCs/>
                <w:sz w:val="26"/>
                <w:szCs w:val="26"/>
                <w:lang w:val="en-IN"/>
              </w:rPr>
            </w:pPr>
            <w:r>
              <w:rPr>
                <w:rFonts w:cs="Times New Roman"/>
                <w:b/>
                <w:bCs/>
                <w:sz w:val="26"/>
                <w:szCs w:val="26"/>
              </w:rPr>
              <w:t xml:space="preserve">        </w:t>
            </w:r>
            <w:r>
              <w:rPr>
                <w:rFonts w:cs="Times New Roman"/>
                <w:b/>
                <w:bCs/>
                <w:sz w:val="26"/>
                <w:szCs w:val="26"/>
              </w:rPr>
              <w:tab/>
            </w:r>
            <w:r>
              <w:rPr>
                <w:rStyle w:val="normaltextrun"/>
                <w:rFonts w:cs="Times New Roman"/>
                <w:position w:val="2"/>
                <w:sz w:val="26"/>
                <w:szCs w:val="26"/>
              </w:rPr>
              <w:t>21UAI06</w:t>
            </w:r>
            <w:r>
              <w:rPr>
                <w:rStyle w:val="normaltextrun"/>
                <w:rFonts w:cs="Times New Roman"/>
                <w:position w:val="2"/>
                <w:sz w:val="26"/>
                <w:szCs w:val="26"/>
                <w:lang w:val="en-IN"/>
              </w:rPr>
              <w:t>5</w:t>
            </w:r>
          </w:p>
        </w:tc>
      </w:tr>
      <w:tr w:rsidR="00BF798E">
        <w:trPr>
          <w:trHeight w:val="338"/>
        </w:trPr>
        <w:tc>
          <w:tcPr>
            <w:tcW w:w="5542" w:type="dxa"/>
            <w:tcBorders>
              <w:top w:val="nil"/>
              <w:left w:val="nil"/>
              <w:bottom w:val="nil"/>
              <w:right w:val="nil"/>
            </w:tcBorders>
            <w:tcMar>
              <w:top w:w="100" w:type="dxa"/>
              <w:left w:w="100" w:type="dxa"/>
              <w:bottom w:w="100" w:type="dxa"/>
              <w:right w:w="100" w:type="dxa"/>
            </w:tcMar>
          </w:tcPr>
          <w:p w:rsidR="00BF798E" w:rsidRDefault="006D2227">
            <w:pPr>
              <w:numPr>
                <w:ilvl w:val="0"/>
                <w:numId w:val="1"/>
              </w:numPr>
              <w:spacing w:line="240" w:lineRule="auto"/>
              <w:jc w:val="both"/>
              <w:rPr>
                <w:rFonts w:cs="Times New Roman"/>
                <w:b/>
                <w:bCs/>
                <w:sz w:val="26"/>
                <w:szCs w:val="26"/>
              </w:rPr>
            </w:pPr>
            <w:proofErr w:type="spellStart"/>
            <w:r>
              <w:rPr>
                <w:rStyle w:val="normaltextrun"/>
                <w:rFonts w:cs="Times New Roman"/>
                <w:position w:val="2"/>
                <w:sz w:val="26"/>
                <w:szCs w:val="26"/>
              </w:rPr>
              <w:t>Sakshi</w:t>
            </w:r>
            <w:proofErr w:type="spellEnd"/>
            <w:r>
              <w:rPr>
                <w:rStyle w:val="normaltextrun"/>
                <w:rFonts w:cs="Times New Roman"/>
                <w:position w:val="2"/>
                <w:sz w:val="26"/>
                <w:szCs w:val="26"/>
              </w:rPr>
              <w:t xml:space="preserve"> </w:t>
            </w:r>
            <w:proofErr w:type="spellStart"/>
            <w:r>
              <w:rPr>
                <w:rStyle w:val="normaltextrun"/>
                <w:rFonts w:cs="Times New Roman"/>
                <w:position w:val="2"/>
                <w:sz w:val="26"/>
                <w:szCs w:val="26"/>
              </w:rPr>
              <w:t>Upadhye</w:t>
            </w:r>
            <w:proofErr w:type="spellEnd"/>
            <w:r>
              <w:rPr>
                <w:rStyle w:val="normaltextrun"/>
                <w:rFonts w:cs="Times New Roman"/>
                <w:position w:val="2"/>
                <w:sz w:val="26"/>
                <w:szCs w:val="26"/>
              </w:rPr>
              <w:t>.</w:t>
            </w:r>
          </w:p>
        </w:tc>
        <w:tc>
          <w:tcPr>
            <w:tcW w:w="3597" w:type="dxa"/>
            <w:tcBorders>
              <w:top w:val="nil"/>
              <w:left w:val="nil"/>
              <w:bottom w:val="nil"/>
              <w:right w:val="nil"/>
            </w:tcBorders>
            <w:tcMar>
              <w:top w:w="100" w:type="dxa"/>
              <w:left w:w="100" w:type="dxa"/>
              <w:bottom w:w="100" w:type="dxa"/>
              <w:right w:w="100" w:type="dxa"/>
            </w:tcMar>
          </w:tcPr>
          <w:p w:rsidR="00BF798E" w:rsidRDefault="006D2227">
            <w:pPr>
              <w:spacing w:line="240" w:lineRule="auto"/>
              <w:jc w:val="center"/>
              <w:rPr>
                <w:rFonts w:cs="Times New Roman"/>
                <w:b/>
                <w:bCs/>
                <w:sz w:val="26"/>
                <w:szCs w:val="26"/>
                <w:lang w:val="en-IN"/>
              </w:rPr>
            </w:pPr>
            <w:r>
              <w:rPr>
                <w:rFonts w:cs="Times New Roman"/>
                <w:b/>
                <w:bCs/>
                <w:sz w:val="26"/>
                <w:szCs w:val="26"/>
              </w:rPr>
              <w:t xml:space="preserve">        </w:t>
            </w:r>
            <w:r>
              <w:rPr>
                <w:rFonts w:cs="Times New Roman"/>
                <w:b/>
                <w:bCs/>
                <w:sz w:val="26"/>
                <w:szCs w:val="26"/>
              </w:rPr>
              <w:tab/>
            </w:r>
            <w:r>
              <w:rPr>
                <w:rStyle w:val="normaltextrun"/>
                <w:rFonts w:cs="Times New Roman"/>
                <w:position w:val="2"/>
                <w:sz w:val="26"/>
                <w:szCs w:val="26"/>
              </w:rPr>
              <w:t>21UAI06</w:t>
            </w:r>
            <w:r>
              <w:rPr>
                <w:rStyle w:val="normaltextrun"/>
                <w:rFonts w:cs="Times New Roman"/>
                <w:position w:val="2"/>
                <w:sz w:val="26"/>
                <w:szCs w:val="26"/>
                <w:lang w:val="en-IN"/>
              </w:rPr>
              <w:t>6</w:t>
            </w:r>
          </w:p>
        </w:tc>
      </w:tr>
      <w:tr w:rsidR="00BF798E">
        <w:trPr>
          <w:trHeight w:val="462"/>
        </w:trPr>
        <w:tc>
          <w:tcPr>
            <w:tcW w:w="5542" w:type="dxa"/>
            <w:tcBorders>
              <w:top w:val="nil"/>
              <w:left w:val="nil"/>
              <w:bottom w:val="nil"/>
              <w:right w:val="nil"/>
            </w:tcBorders>
            <w:tcMar>
              <w:top w:w="100" w:type="dxa"/>
              <w:left w:w="100" w:type="dxa"/>
              <w:bottom w:w="100" w:type="dxa"/>
              <w:right w:w="100" w:type="dxa"/>
            </w:tcMar>
          </w:tcPr>
          <w:p w:rsidR="00BF798E" w:rsidRDefault="006D2227">
            <w:pPr>
              <w:numPr>
                <w:ilvl w:val="0"/>
                <w:numId w:val="1"/>
              </w:numPr>
              <w:spacing w:line="240" w:lineRule="auto"/>
              <w:jc w:val="both"/>
              <w:rPr>
                <w:rFonts w:cs="Times New Roman"/>
                <w:b/>
                <w:bCs/>
                <w:sz w:val="26"/>
                <w:szCs w:val="26"/>
              </w:rPr>
            </w:pPr>
            <w:r>
              <w:rPr>
                <w:rStyle w:val="normaltextrun"/>
                <w:rFonts w:cs="Times New Roman"/>
                <w:position w:val="2"/>
                <w:sz w:val="26"/>
                <w:szCs w:val="26"/>
              </w:rPr>
              <w:t> </w:t>
            </w:r>
            <w:proofErr w:type="spellStart"/>
            <w:r>
              <w:rPr>
                <w:rStyle w:val="normaltextrun"/>
                <w:rFonts w:cs="Times New Roman"/>
                <w:position w:val="2"/>
                <w:sz w:val="26"/>
                <w:szCs w:val="26"/>
              </w:rPr>
              <w:t>Akanksha</w:t>
            </w:r>
            <w:proofErr w:type="spellEnd"/>
            <w:r>
              <w:rPr>
                <w:rStyle w:val="normaltextrun"/>
                <w:rFonts w:cs="Times New Roman"/>
                <w:position w:val="2"/>
                <w:sz w:val="26"/>
                <w:szCs w:val="26"/>
              </w:rPr>
              <w:t> </w:t>
            </w:r>
            <w:proofErr w:type="spellStart"/>
            <w:r>
              <w:rPr>
                <w:rStyle w:val="normaltextrun"/>
                <w:rFonts w:cs="Times New Roman"/>
                <w:position w:val="2"/>
                <w:sz w:val="26"/>
                <w:szCs w:val="26"/>
              </w:rPr>
              <w:t>Yedrave</w:t>
            </w:r>
            <w:proofErr w:type="spellEnd"/>
            <w:r>
              <w:rPr>
                <w:rStyle w:val="normaltextrun"/>
                <w:rFonts w:cs="Times New Roman"/>
                <w:position w:val="2"/>
                <w:sz w:val="26"/>
                <w:szCs w:val="26"/>
              </w:rPr>
              <w:t xml:space="preserve">.  </w:t>
            </w:r>
            <w:r>
              <w:rPr>
                <w:rStyle w:val="normaltextrun"/>
                <w:rFonts w:cs="Times New Roman"/>
                <w:position w:val="2"/>
                <w:sz w:val="26"/>
                <w:szCs w:val="26"/>
              </w:rPr>
              <w:tab/>
            </w:r>
          </w:p>
        </w:tc>
        <w:tc>
          <w:tcPr>
            <w:tcW w:w="3597" w:type="dxa"/>
            <w:tcBorders>
              <w:top w:val="nil"/>
              <w:left w:val="nil"/>
              <w:bottom w:val="nil"/>
              <w:right w:val="nil"/>
            </w:tcBorders>
            <w:tcMar>
              <w:top w:w="100" w:type="dxa"/>
              <w:left w:w="100" w:type="dxa"/>
              <w:bottom w:w="100" w:type="dxa"/>
              <w:right w:w="100" w:type="dxa"/>
            </w:tcMar>
          </w:tcPr>
          <w:p w:rsidR="00BF798E" w:rsidRDefault="006D2227">
            <w:pPr>
              <w:spacing w:line="240" w:lineRule="auto"/>
              <w:jc w:val="center"/>
              <w:rPr>
                <w:rFonts w:cs="Times New Roman"/>
                <w:b/>
                <w:bCs/>
                <w:sz w:val="26"/>
                <w:szCs w:val="26"/>
                <w:lang w:val="en-IN"/>
              </w:rPr>
            </w:pPr>
            <w:r>
              <w:rPr>
                <w:rStyle w:val="normaltextrun"/>
                <w:rFonts w:cs="Times New Roman"/>
                <w:position w:val="2"/>
                <w:sz w:val="26"/>
                <w:szCs w:val="26"/>
                <w:lang w:val="en-IN"/>
              </w:rPr>
              <w:t xml:space="preserve">        </w:t>
            </w:r>
            <w:r>
              <w:rPr>
                <w:rStyle w:val="normaltextrun"/>
                <w:rFonts w:cs="Times New Roman"/>
                <w:position w:val="2"/>
                <w:sz w:val="26"/>
                <w:szCs w:val="26"/>
                <w:lang w:val="en-IN"/>
              </w:rPr>
              <w:t xml:space="preserve">   </w:t>
            </w:r>
            <w:r>
              <w:rPr>
                <w:rStyle w:val="normaltextrun"/>
                <w:rFonts w:cs="Times New Roman"/>
                <w:position w:val="2"/>
                <w:sz w:val="26"/>
                <w:szCs w:val="26"/>
              </w:rPr>
              <w:t>21UAI0</w:t>
            </w:r>
            <w:r>
              <w:rPr>
                <w:rStyle w:val="normaltextrun"/>
                <w:rFonts w:cs="Times New Roman"/>
                <w:position w:val="2"/>
                <w:sz w:val="26"/>
                <w:szCs w:val="26"/>
                <w:lang w:val="en-IN"/>
              </w:rPr>
              <w:t>72</w:t>
            </w:r>
          </w:p>
        </w:tc>
      </w:tr>
    </w:tbl>
    <w:p w:rsidR="00386865" w:rsidRDefault="00386865" w:rsidP="00386865">
      <w:pPr>
        <w:jc w:val="center"/>
        <w:rPr>
          <w:rFonts w:cs="Times New Roman"/>
          <w:sz w:val="26"/>
          <w:szCs w:val="26"/>
        </w:rPr>
      </w:pPr>
      <w:r w:rsidRPr="00386865">
        <w:rPr>
          <w:rFonts w:cs="Times New Roman"/>
          <w:sz w:val="26"/>
          <w:szCs w:val="26"/>
        </w:rPr>
        <w:t xml:space="preserve">Have successfully completed the mini project work, entitled, </w:t>
      </w:r>
      <w:r w:rsidRPr="00386865">
        <w:rPr>
          <w:rFonts w:cs="Times New Roman"/>
          <w:b/>
          <w:sz w:val="26"/>
          <w:szCs w:val="26"/>
        </w:rPr>
        <w:t xml:space="preserve">Prediction of Jobs in Engineering &amp; Technology </w:t>
      </w:r>
      <w:r>
        <w:rPr>
          <w:rFonts w:cs="Times New Roman"/>
          <w:sz w:val="26"/>
          <w:szCs w:val="26"/>
        </w:rPr>
        <w:t>i</w:t>
      </w:r>
      <w:r w:rsidRPr="00386865">
        <w:rPr>
          <w:rFonts w:cs="Times New Roman"/>
          <w:sz w:val="26"/>
          <w:szCs w:val="26"/>
        </w:rPr>
        <w:t>n partial fulfilment for the award of degree of Bachelor of Technology in Computer Science and Engineering. This is the record of their work carried out during the academic year 2023-2024.</w:t>
      </w:r>
    </w:p>
    <w:p w:rsidR="00386865" w:rsidRDefault="00386865" w:rsidP="00386865">
      <w:pPr>
        <w:rPr>
          <w:rFonts w:cs="Times New Roman"/>
          <w:sz w:val="26"/>
          <w:szCs w:val="26"/>
        </w:rPr>
      </w:pPr>
    </w:p>
    <w:p w:rsidR="00386865" w:rsidRDefault="00386865" w:rsidP="004908AC">
      <w:pPr>
        <w:spacing w:line="240" w:lineRule="auto"/>
        <w:jc w:val="center"/>
        <w:rPr>
          <w:rFonts w:cs="Times New Roman"/>
          <w:sz w:val="26"/>
          <w:szCs w:val="26"/>
        </w:rPr>
      </w:pPr>
    </w:p>
    <w:p w:rsidR="004908AC" w:rsidRDefault="004908AC" w:rsidP="004908AC">
      <w:pPr>
        <w:spacing w:line="240" w:lineRule="auto"/>
        <w:jc w:val="center"/>
        <w:rPr>
          <w:rFonts w:cs="Times New Roman"/>
          <w:sz w:val="26"/>
          <w:szCs w:val="26"/>
        </w:rPr>
      </w:pPr>
    </w:p>
    <w:p w:rsidR="00386865" w:rsidRDefault="00386865" w:rsidP="004908AC">
      <w:pPr>
        <w:spacing w:line="240" w:lineRule="auto"/>
        <w:rPr>
          <w:rFonts w:cs="Times New Roman"/>
          <w:sz w:val="26"/>
          <w:szCs w:val="26"/>
        </w:rPr>
      </w:pPr>
      <w:r w:rsidRPr="00386865">
        <w:rPr>
          <w:rFonts w:cs="Times New Roman"/>
          <w:b/>
          <w:sz w:val="26"/>
          <w:szCs w:val="26"/>
        </w:rPr>
        <w:t xml:space="preserve">Prof. Mr. </w:t>
      </w:r>
      <w:proofErr w:type="spellStart"/>
      <w:r w:rsidRPr="00386865">
        <w:rPr>
          <w:rFonts w:cs="Times New Roman"/>
          <w:b/>
          <w:sz w:val="26"/>
          <w:szCs w:val="26"/>
        </w:rPr>
        <w:t>S.</w:t>
      </w:r>
      <w:proofErr w:type="gramStart"/>
      <w:r w:rsidRPr="00386865">
        <w:rPr>
          <w:rFonts w:cs="Times New Roman"/>
          <w:b/>
          <w:sz w:val="26"/>
          <w:szCs w:val="26"/>
        </w:rPr>
        <w:t>D.Rane</w:t>
      </w:r>
      <w:proofErr w:type="spellEnd"/>
      <w:proofErr w:type="gramEnd"/>
      <w:r>
        <w:rPr>
          <w:rFonts w:cs="Times New Roman"/>
          <w:sz w:val="26"/>
          <w:szCs w:val="26"/>
        </w:rPr>
        <w:tab/>
      </w:r>
      <w:r w:rsidRPr="00386865">
        <w:rPr>
          <w:rFonts w:cs="Times New Roman"/>
          <w:b/>
          <w:sz w:val="26"/>
          <w:szCs w:val="26"/>
        </w:rPr>
        <w:t xml:space="preserve">Prof. Dr. Mrs. L.S. </w:t>
      </w:r>
      <w:proofErr w:type="spellStart"/>
      <w:r w:rsidRPr="00386865">
        <w:rPr>
          <w:rFonts w:cs="Times New Roman"/>
          <w:b/>
          <w:sz w:val="26"/>
          <w:szCs w:val="26"/>
        </w:rPr>
        <w:t>Admuthe</w:t>
      </w:r>
      <w:proofErr w:type="spellEnd"/>
      <w:r>
        <w:rPr>
          <w:rFonts w:cs="Times New Roman"/>
          <w:sz w:val="26"/>
          <w:szCs w:val="26"/>
        </w:rPr>
        <w:tab/>
        <w:t xml:space="preserve"> </w:t>
      </w:r>
      <w:r w:rsidRPr="00386865">
        <w:rPr>
          <w:rFonts w:cs="Times New Roman"/>
          <w:b/>
          <w:sz w:val="26"/>
          <w:szCs w:val="26"/>
        </w:rPr>
        <w:t xml:space="preserve">Prof. Dr. S. K. </w:t>
      </w:r>
      <w:proofErr w:type="spellStart"/>
      <w:r w:rsidRPr="00386865">
        <w:rPr>
          <w:rFonts w:cs="Times New Roman"/>
          <w:b/>
          <w:sz w:val="26"/>
          <w:szCs w:val="26"/>
        </w:rPr>
        <w:t>Shirgave</w:t>
      </w:r>
      <w:proofErr w:type="spellEnd"/>
    </w:p>
    <w:p w:rsidR="00BF798E" w:rsidRPr="00386865" w:rsidRDefault="00386865" w:rsidP="004908AC">
      <w:pPr>
        <w:spacing w:line="240" w:lineRule="auto"/>
        <w:rPr>
          <w:rFonts w:cs="Times New Roman"/>
          <w:sz w:val="26"/>
          <w:szCs w:val="26"/>
        </w:rPr>
      </w:pPr>
      <w:r w:rsidRPr="00386865">
        <w:rPr>
          <w:rFonts w:cs="Times New Roman"/>
          <w:sz w:val="24"/>
          <w:szCs w:val="24"/>
        </w:rPr>
        <w:t xml:space="preserve">  </w:t>
      </w:r>
      <w:r>
        <w:rPr>
          <w:rFonts w:cs="Times New Roman"/>
          <w:sz w:val="24"/>
          <w:szCs w:val="24"/>
        </w:rPr>
        <w:t xml:space="preserve">  </w:t>
      </w:r>
      <w:r w:rsidRPr="00386865">
        <w:rPr>
          <w:rFonts w:cs="Times New Roman"/>
          <w:sz w:val="24"/>
          <w:szCs w:val="24"/>
        </w:rPr>
        <w:t>[Project Guide]</w:t>
      </w:r>
      <w:r w:rsidRPr="00386865">
        <w:rPr>
          <w:rFonts w:cs="Times New Roman"/>
          <w:sz w:val="24"/>
          <w:szCs w:val="24"/>
        </w:rPr>
        <w:tab/>
      </w:r>
      <w:r>
        <w:rPr>
          <w:rFonts w:cs="Times New Roman"/>
          <w:sz w:val="26"/>
          <w:szCs w:val="26"/>
        </w:rPr>
        <w:tab/>
      </w:r>
      <w:r>
        <w:rPr>
          <w:rFonts w:cs="Times New Roman"/>
          <w:sz w:val="26"/>
          <w:szCs w:val="26"/>
        </w:rPr>
        <w:tab/>
      </w:r>
      <w:r w:rsidRPr="00386865">
        <w:rPr>
          <w:rFonts w:cs="Times New Roman"/>
          <w:sz w:val="26"/>
          <w:szCs w:val="26"/>
        </w:rPr>
        <w:t xml:space="preserve"> [I/C Director] </w:t>
      </w:r>
      <w:r>
        <w:rPr>
          <w:rFonts w:cs="Times New Roman"/>
          <w:sz w:val="26"/>
          <w:szCs w:val="26"/>
        </w:rPr>
        <w:tab/>
      </w:r>
      <w:r>
        <w:rPr>
          <w:rFonts w:cs="Times New Roman"/>
          <w:sz w:val="26"/>
          <w:szCs w:val="26"/>
        </w:rPr>
        <w:tab/>
        <w:t xml:space="preserve"> </w:t>
      </w:r>
      <w:proofErr w:type="gramStart"/>
      <w:r>
        <w:rPr>
          <w:rFonts w:cs="Times New Roman"/>
          <w:sz w:val="26"/>
          <w:szCs w:val="26"/>
        </w:rPr>
        <w:t xml:space="preserve"> </w:t>
      </w:r>
      <w:r w:rsidR="00C812C9">
        <w:rPr>
          <w:rFonts w:cs="Times New Roman"/>
          <w:sz w:val="26"/>
          <w:szCs w:val="26"/>
        </w:rPr>
        <w:t xml:space="preserve"> </w:t>
      </w:r>
      <w:r>
        <w:rPr>
          <w:rFonts w:cs="Times New Roman"/>
          <w:sz w:val="26"/>
          <w:szCs w:val="26"/>
        </w:rPr>
        <w:t xml:space="preserve"> </w:t>
      </w:r>
      <w:r w:rsidRPr="00386865">
        <w:rPr>
          <w:rFonts w:cs="Times New Roman"/>
          <w:sz w:val="26"/>
          <w:szCs w:val="26"/>
        </w:rPr>
        <w:t>[</w:t>
      </w:r>
      <w:proofErr w:type="gramEnd"/>
      <w:r w:rsidRPr="00386865">
        <w:rPr>
          <w:rFonts w:cs="Times New Roman"/>
          <w:sz w:val="26"/>
          <w:szCs w:val="26"/>
        </w:rPr>
        <w:t>Head of Department]</w:t>
      </w:r>
      <w:r w:rsidR="006D2227" w:rsidRPr="00386865">
        <w:rPr>
          <w:rFonts w:cs="Times New Roman"/>
          <w:b/>
          <w:bCs/>
          <w:sz w:val="26"/>
          <w:szCs w:val="26"/>
        </w:rPr>
        <w:tab/>
      </w:r>
      <w:r w:rsidR="006D2227">
        <w:rPr>
          <w:b/>
          <w:bCs/>
          <w:sz w:val="28"/>
          <w:szCs w:val="28"/>
          <w:u w:val="words"/>
        </w:rPr>
        <w:tab/>
      </w:r>
      <w:r w:rsidR="006D2227">
        <w:rPr>
          <w:b/>
          <w:bCs/>
          <w:sz w:val="28"/>
          <w:szCs w:val="28"/>
          <w:u w:val="words"/>
        </w:rPr>
        <w:tab/>
      </w:r>
    </w:p>
    <w:p w:rsidR="00BF798E" w:rsidRDefault="006D2227">
      <w:pPr>
        <w:spacing w:line="480" w:lineRule="auto"/>
        <w:jc w:val="center"/>
        <w:rPr>
          <w:b/>
          <w:bCs/>
          <w:sz w:val="28"/>
          <w:szCs w:val="28"/>
          <w:u w:val="words"/>
        </w:rPr>
      </w:pPr>
      <w:r>
        <w:rPr>
          <w:b/>
          <w:bCs/>
          <w:sz w:val="28"/>
          <w:szCs w:val="28"/>
          <w:u w:val="words"/>
        </w:rPr>
        <w:lastRenderedPageBreak/>
        <w:t>INDEX</w:t>
      </w:r>
    </w:p>
    <w:p w:rsidR="00BF798E" w:rsidRDefault="006D2227">
      <w:pPr>
        <w:spacing w:line="480" w:lineRule="auto"/>
        <w:jc w:val="center"/>
        <w:rPr>
          <w:sz w:val="24"/>
          <w:szCs w:val="24"/>
        </w:rPr>
      </w:pPr>
      <w:r>
        <w:rPr>
          <w:b/>
          <w:bCs/>
          <w:sz w:val="24"/>
          <w:szCs w:val="24"/>
        </w:rPr>
        <w:t>CONTENTS</w:t>
      </w:r>
      <w:r>
        <w:tab/>
      </w:r>
      <w:r>
        <w:tab/>
      </w:r>
      <w:r>
        <w:tab/>
      </w:r>
      <w:r>
        <w:tab/>
      </w:r>
      <w:r>
        <w:tab/>
      </w:r>
      <w:r>
        <w:tab/>
      </w:r>
      <w:r>
        <w:tab/>
      </w:r>
      <w:r>
        <w:tab/>
      </w:r>
      <w:r>
        <w:rPr>
          <w:b/>
          <w:bCs/>
          <w:sz w:val="24"/>
          <w:szCs w:val="24"/>
        </w:rPr>
        <w:t>PAGE</w:t>
      </w:r>
    </w:p>
    <w:p w:rsidR="00BF798E" w:rsidRDefault="006D2227">
      <w:pPr>
        <w:pStyle w:val="ListParagraph"/>
        <w:numPr>
          <w:ilvl w:val="0"/>
          <w:numId w:val="2"/>
        </w:numPr>
        <w:spacing w:line="480" w:lineRule="auto"/>
        <w:rPr>
          <w:sz w:val="26"/>
          <w:szCs w:val="26"/>
        </w:rPr>
      </w:pPr>
      <w:r>
        <w:rPr>
          <w:sz w:val="26"/>
          <w:szCs w:val="26"/>
        </w:rPr>
        <w:t>Abstract</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lang w:val="en-IN"/>
        </w:rPr>
        <w:t>4</w:t>
      </w:r>
    </w:p>
    <w:p w:rsidR="00BF798E" w:rsidRDefault="006D2227">
      <w:pPr>
        <w:pStyle w:val="ListParagraph"/>
        <w:numPr>
          <w:ilvl w:val="0"/>
          <w:numId w:val="2"/>
        </w:numPr>
        <w:spacing w:line="480" w:lineRule="auto"/>
        <w:ind w:left="0" w:firstLine="360"/>
        <w:rPr>
          <w:sz w:val="26"/>
          <w:szCs w:val="26"/>
        </w:rPr>
      </w:pPr>
      <w:r>
        <w:rPr>
          <w:sz w:val="26"/>
          <w:szCs w:val="26"/>
        </w:rPr>
        <w:t>Problem Statement</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lang w:val="en-IN"/>
        </w:rPr>
        <w:t>5</w:t>
      </w:r>
    </w:p>
    <w:p w:rsidR="00BF798E" w:rsidRDefault="006D2227">
      <w:pPr>
        <w:pStyle w:val="ListParagraph"/>
        <w:numPr>
          <w:ilvl w:val="0"/>
          <w:numId w:val="2"/>
        </w:numPr>
        <w:spacing w:line="480" w:lineRule="auto"/>
        <w:rPr>
          <w:sz w:val="26"/>
          <w:szCs w:val="26"/>
        </w:rPr>
      </w:pPr>
      <w:r>
        <w:rPr>
          <w:sz w:val="26"/>
          <w:szCs w:val="26"/>
        </w:rPr>
        <w:t>Problem Description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lang w:val="en-IN"/>
        </w:rPr>
        <w:t>5</w:t>
      </w:r>
      <w:r>
        <w:rPr>
          <w:sz w:val="26"/>
          <w:szCs w:val="26"/>
        </w:rPr>
        <w:tab/>
      </w:r>
    </w:p>
    <w:p w:rsidR="00BF798E" w:rsidRDefault="006D2227">
      <w:pPr>
        <w:pStyle w:val="ListParagraph"/>
        <w:numPr>
          <w:ilvl w:val="0"/>
          <w:numId w:val="2"/>
        </w:numPr>
        <w:spacing w:line="480" w:lineRule="auto"/>
        <w:rPr>
          <w:sz w:val="26"/>
          <w:szCs w:val="26"/>
        </w:rPr>
      </w:pPr>
      <w:r>
        <w:rPr>
          <w:sz w:val="26"/>
          <w:szCs w:val="26"/>
        </w:rPr>
        <w:t>Purpose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lang w:val="en-IN"/>
        </w:rPr>
        <w:t>6</w:t>
      </w:r>
    </w:p>
    <w:p w:rsidR="00BF798E" w:rsidRDefault="006D2227">
      <w:pPr>
        <w:pStyle w:val="ListParagraph"/>
        <w:numPr>
          <w:ilvl w:val="0"/>
          <w:numId w:val="2"/>
        </w:numPr>
        <w:spacing w:line="480" w:lineRule="auto"/>
        <w:rPr>
          <w:sz w:val="26"/>
          <w:szCs w:val="26"/>
        </w:rPr>
      </w:pPr>
      <w:r>
        <w:rPr>
          <w:sz w:val="26"/>
          <w:szCs w:val="26"/>
        </w:rPr>
        <w:t>Scope of the Project</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lang w:val="en-IN"/>
        </w:rPr>
        <w:t>6</w:t>
      </w:r>
    </w:p>
    <w:p w:rsidR="00BF798E" w:rsidRDefault="006D2227">
      <w:pPr>
        <w:pStyle w:val="ListParagraph"/>
        <w:numPr>
          <w:ilvl w:val="0"/>
          <w:numId w:val="2"/>
        </w:numPr>
        <w:spacing w:line="480" w:lineRule="auto"/>
        <w:rPr>
          <w:sz w:val="26"/>
          <w:szCs w:val="26"/>
        </w:rPr>
      </w:pPr>
      <w:r>
        <w:rPr>
          <w:sz w:val="26"/>
          <w:szCs w:val="26"/>
        </w:rPr>
        <w:t xml:space="preserve">Requirement </w:t>
      </w:r>
      <w:r>
        <w:rPr>
          <w:sz w:val="26"/>
          <w:szCs w:val="26"/>
        </w:rPr>
        <w:t>Analysis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lang w:val="en-IN"/>
        </w:rPr>
        <w:t>7</w:t>
      </w:r>
    </w:p>
    <w:p w:rsidR="00BF798E" w:rsidRDefault="006D2227">
      <w:pPr>
        <w:pStyle w:val="ListParagraph"/>
        <w:numPr>
          <w:ilvl w:val="0"/>
          <w:numId w:val="3"/>
        </w:numPr>
        <w:spacing w:line="480" w:lineRule="auto"/>
        <w:rPr>
          <w:sz w:val="26"/>
          <w:szCs w:val="26"/>
        </w:rPr>
      </w:pPr>
      <w:r>
        <w:rPr>
          <w:sz w:val="26"/>
          <w:szCs w:val="26"/>
        </w:rPr>
        <w:t>Functional Requirements</w:t>
      </w:r>
      <w:r>
        <w:rPr>
          <w:sz w:val="26"/>
          <w:szCs w:val="26"/>
        </w:rPr>
        <w:tab/>
      </w:r>
      <w:r>
        <w:rPr>
          <w:sz w:val="26"/>
          <w:szCs w:val="26"/>
        </w:rPr>
        <w:tab/>
      </w:r>
      <w:r>
        <w:rPr>
          <w:sz w:val="26"/>
          <w:szCs w:val="26"/>
        </w:rPr>
        <w:tab/>
      </w:r>
      <w:r>
        <w:rPr>
          <w:sz w:val="26"/>
          <w:szCs w:val="26"/>
        </w:rPr>
        <w:tab/>
      </w:r>
      <w:r>
        <w:rPr>
          <w:sz w:val="26"/>
          <w:szCs w:val="26"/>
        </w:rPr>
        <w:tab/>
      </w:r>
      <w:r>
        <w:rPr>
          <w:sz w:val="26"/>
          <w:szCs w:val="26"/>
          <w:lang w:val="en-IN"/>
        </w:rPr>
        <w:t>7</w:t>
      </w:r>
    </w:p>
    <w:p w:rsidR="00BF798E" w:rsidRDefault="006D2227">
      <w:pPr>
        <w:pStyle w:val="ListParagraph"/>
        <w:numPr>
          <w:ilvl w:val="0"/>
          <w:numId w:val="3"/>
        </w:numPr>
        <w:spacing w:line="480" w:lineRule="auto"/>
        <w:rPr>
          <w:sz w:val="26"/>
          <w:szCs w:val="26"/>
        </w:rPr>
      </w:pPr>
      <w:r>
        <w:rPr>
          <w:sz w:val="26"/>
          <w:szCs w:val="26"/>
        </w:rPr>
        <w:t>Non-Functional Requirements</w:t>
      </w:r>
      <w:r>
        <w:rPr>
          <w:sz w:val="26"/>
          <w:szCs w:val="26"/>
        </w:rPr>
        <w:tab/>
      </w:r>
      <w:r>
        <w:rPr>
          <w:sz w:val="26"/>
          <w:szCs w:val="26"/>
        </w:rPr>
        <w:tab/>
      </w:r>
      <w:r>
        <w:rPr>
          <w:sz w:val="26"/>
          <w:szCs w:val="26"/>
        </w:rPr>
        <w:tab/>
      </w:r>
      <w:r>
        <w:rPr>
          <w:sz w:val="26"/>
          <w:szCs w:val="26"/>
        </w:rPr>
        <w:tab/>
      </w:r>
      <w:r>
        <w:rPr>
          <w:sz w:val="26"/>
          <w:szCs w:val="26"/>
          <w:lang w:val="en-IN"/>
        </w:rPr>
        <w:t>7</w:t>
      </w:r>
    </w:p>
    <w:p w:rsidR="00BF798E" w:rsidRDefault="006D2227">
      <w:pPr>
        <w:pStyle w:val="ListParagraph"/>
        <w:numPr>
          <w:ilvl w:val="0"/>
          <w:numId w:val="2"/>
        </w:numPr>
        <w:spacing w:line="480" w:lineRule="auto"/>
        <w:rPr>
          <w:sz w:val="26"/>
          <w:szCs w:val="26"/>
        </w:rPr>
      </w:pPr>
      <w:r>
        <w:rPr>
          <w:sz w:val="26"/>
          <w:szCs w:val="26"/>
        </w:rPr>
        <w:t>System Requirements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lang w:val="en-IN"/>
        </w:rPr>
        <w:t>8</w:t>
      </w:r>
    </w:p>
    <w:p w:rsidR="00BF798E" w:rsidRDefault="006D2227">
      <w:pPr>
        <w:pStyle w:val="ListParagraph"/>
        <w:numPr>
          <w:ilvl w:val="0"/>
          <w:numId w:val="4"/>
        </w:numPr>
        <w:spacing w:line="480" w:lineRule="auto"/>
        <w:rPr>
          <w:sz w:val="26"/>
          <w:szCs w:val="26"/>
        </w:rPr>
      </w:pPr>
      <w:r>
        <w:rPr>
          <w:sz w:val="26"/>
          <w:szCs w:val="26"/>
        </w:rPr>
        <w:t>Software Requirements</w:t>
      </w:r>
      <w:r>
        <w:rPr>
          <w:sz w:val="26"/>
          <w:szCs w:val="26"/>
        </w:rPr>
        <w:tab/>
      </w:r>
      <w:r>
        <w:rPr>
          <w:sz w:val="26"/>
          <w:szCs w:val="26"/>
        </w:rPr>
        <w:tab/>
      </w:r>
      <w:r>
        <w:rPr>
          <w:sz w:val="26"/>
          <w:szCs w:val="26"/>
        </w:rPr>
        <w:tab/>
      </w:r>
      <w:r>
        <w:rPr>
          <w:sz w:val="26"/>
          <w:szCs w:val="26"/>
        </w:rPr>
        <w:tab/>
      </w:r>
      <w:r>
        <w:rPr>
          <w:sz w:val="26"/>
          <w:szCs w:val="26"/>
        </w:rPr>
        <w:tab/>
      </w:r>
      <w:r>
        <w:rPr>
          <w:sz w:val="26"/>
          <w:szCs w:val="26"/>
          <w:lang w:val="en-IN"/>
        </w:rPr>
        <w:t>8</w:t>
      </w:r>
      <w:r>
        <w:rPr>
          <w:sz w:val="26"/>
          <w:szCs w:val="26"/>
        </w:rPr>
        <w:tab/>
      </w:r>
      <w:r>
        <w:rPr>
          <w:sz w:val="26"/>
          <w:szCs w:val="26"/>
        </w:rPr>
        <w:tab/>
      </w:r>
    </w:p>
    <w:p w:rsidR="00BF798E" w:rsidRDefault="006D2227">
      <w:pPr>
        <w:pStyle w:val="ListParagraph"/>
        <w:numPr>
          <w:ilvl w:val="0"/>
          <w:numId w:val="2"/>
        </w:numPr>
        <w:spacing w:line="480" w:lineRule="auto"/>
        <w:rPr>
          <w:sz w:val="26"/>
          <w:szCs w:val="26"/>
        </w:rPr>
      </w:pPr>
      <w:r>
        <w:rPr>
          <w:sz w:val="26"/>
          <w:szCs w:val="26"/>
        </w:rPr>
        <w:t>System Design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lang w:val="en-IN"/>
        </w:rPr>
        <w:t>9</w:t>
      </w:r>
    </w:p>
    <w:p w:rsidR="00BF798E" w:rsidRDefault="006D2227">
      <w:pPr>
        <w:pStyle w:val="ListParagraph"/>
        <w:numPr>
          <w:ilvl w:val="0"/>
          <w:numId w:val="5"/>
        </w:numPr>
        <w:spacing w:line="480" w:lineRule="auto"/>
        <w:rPr>
          <w:sz w:val="26"/>
          <w:szCs w:val="26"/>
        </w:rPr>
      </w:pPr>
      <w:r>
        <w:rPr>
          <w:sz w:val="26"/>
          <w:szCs w:val="26"/>
        </w:rPr>
        <w:t>Use case Diagram</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lang w:val="en-IN"/>
        </w:rPr>
        <w:t>10</w:t>
      </w:r>
      <w:r>
        <w:rPr>
          <w:sz w:val="26"/>
          <w:szCs w:val="26"/>
        </w:rPr>
        <w:tab/>
      </w:r>
      <w:r>
        <w:rPr>
          <w:sz w:val="26"/>
          <w:szCs w:val="26"/>
        </w:rPr>
        <w:tab/>
      </w:r>
    </w:p>
    <w:p w:rsidR="00BF798E" w:rsidRDefault="006D2227">
      <w:pPr>
        <w:pStyle w:val="ListParagraph"/>
        <w:numPr>
          <w:ilvl w:val="0"/>
          <w:numId w:val="5"/>
        </w:numPr>
        <w:spacing w:line="480" w:lineRule="auto"/>
        <w:rPr>
          <w:sz w:val="26"/>
          <w:szCs w:val="26"/>
        </w:rPr>
      </w:pPr>
      <w:r>
        <w:rPr>
          <w:sz w:val="26"/>
          <w:szCs w:val="26"/>
        </w:rPr>
        <w:t>Sequence Diagram</w:t>
      </w:r>
      <w:r>
        <w:rPr>
          <w:sz w:val="26"/>
          <w:szCs w:val="26"/>
        </w:rPr>
        <w:tab/>
      </w:r>
      <w:r>
        <w:rPr>
          <w:sz w:val="26"/>
          <w:szCs w:val="26"/>
        </w:rPr>
        <w:tab/>
      </w:r>
      <w:r>
        <w:rPr>
          <w:sz w:val="26"/>
          <w:szCs w:val="26"/>
        </w:rPr>
        <w:tab/>
      </w:r>
      <w:r>
        <w:rPr>
          <w:sz w:val="26"/>
          <w:szCs w:val="26"/>
        </w:rPr>
        <w:tab/>
      </w:r>
      <w:r>
        <w:rPr>
          <w:sz w:val="26"/>
          <w:szCs w:val="26"/>
        </w:rPr>
        <w:tab/>
      </w:r>
      <w:r>
        <w:rPr>
          <w:sz w:val="26"/>
          <w:szCs w:val="26"/>
        </w:rPr>
        <w:tab/>
        <w:t>1</w:t>
      </w:r>
      <w:r>
        <w:rPr>
          <w:sz w:val="26"/>
          <w:szCs w:val="26"/>
          <w:lang w:val="en-IN"/>
        </w:rPr>
        <w:t>1</w:t>
      </w:r>
      <w:r>
        <w:rPr>
          <w:sz w:val="26"/>
          <w:szCs w:val="26"/>
        </w:rPr>
        <w:tab/>
      </w:r>
      <w:r>
        <w:rPr>
          <w:sz w:val="26"/>
          <w:szCs w:val="26"/>
        </w:rPr>
        <w:tab/>
      </w:r>
    </w:p>
    <w:p w:rsidR="00BF798E" w:rsidRDefault="006D2227">
      <w:pPr>
        <w:pStyle w:val="ListParagraph"/>
        <w:numPr>
          <w:ilvl w:val="0"/>
          <w:numId w:val="2"/>
        </w:numPr>
        <w:spacing w:line="480" w:lineRule="auto"/>
        <w:rPr>
          <w:sz w:val="26"/>
          <w:szCs w:val="26"/>
        </w:rPr>
      </w:pPr>
      <w:r>
        <w:rPr>
          <w:sz w:val="26"/>
          <w:szCs w:val="26"/>
        </w:rPr>
        <w:t>Testing</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w:t>
      </w:r>
      <w:r>
        <w:rPr>
          <w:sz w:val="26"/>
          <w:szCs w:val="26"/>
          <w:lang w:val="en-IN"/>
        </w:rPr>
        <w:t>2</w:t>
      </w:r>
    </w:p>
    <w:p w:rsidR="00BF798E" w:rsidRDefault="006D2227">
      <w:pPr>
        <w:pStyle w:val="ListParagraph"/>
        <w:numPr>
          <w:ilvl w:val="0"/>
          <w:numId w:val="2"/>
        </w:numPr>
        <w:spacing w:line="480" w:lineRule="auto"/>
        <w:rPr>
          <w:sz w:val="26"/>
          <w:szCs w:val="26"/>
        </w:rPr>
      </w:pPr>
      <w:r>
        <w:rPr>
          <w:sz w:val="26"/>
          <w:szCs w:val="26"/>
        </w:rPr>
        <w:t>Snap shots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w:t>
      </w:r>
      <w:r>
        <w:rPr>
          <w:sz w:val="26"/>
          <w:szCs w:val="26"/>
          <w:lang w:val="en-IN"/>
        </w:rPr>
        <w:t>3</w:t>
      </w:r>
    </w:p>
    <w:p w:rsidR="00BF798E" w:rsidRDefault="006D2227">
      <w:pPr>
        <w:pStyle w:val="ListParagraph"/>
        <w:numPr>
          <w:ilvl w:val="0"/>
          <w:numId w:val="2"/>
        </w:numPr>
        <w:spacing w:line="480" w:lineRule="auto"/>
        <w:rPr>
          <w:sz w:val="26"/>
          <w:szCs w:val="26"/>
        </w:rPr>
      </w:pPr>
      <w:r>
        <w:rPr>
          <w:sz w:val="26"/>
          <w:szCs w:val="26"/>
        </w:rPr>
        <w:t>Conclusion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w:t>
      </w:r>
      <w:r>
        <w:rPr>
          <w:sz w:val="26"/>
          <w:szCs w:val="26"/>
          <w:lang w:val="en-IN"/>
        </w:rPr>
        <w:t>8</w:t>
      </w:r>
    </w:p>
    <w:p w:rsidR="00BF798E" w:rsidRDefault="006D2227">
      <w:pPr>
        <w:pStyle w:val="ListParagraph"/>
        <w:numPr>
          <w:ilvl w:val="0"/>
          <w:numId w:val="2"/>
        </w:numPr>
        <w:spacing w:line="480" w:lineRule="auto"/>
        <w:rPr>
          <w:sz w:val="26"/>
          <w:szCs w:val="26"/>
        </w:rPr>
      </w:pPr>
      <w:r>
        <w:rPr>
          <w:sz w:val="26"/>
          <w:szCs w:val="26"/>
        </w:rPr>
        <w:t>References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w:t>
      </w:r>
      <w:r>
        <w:rPr>
          <w:sz w:val="26"/>
          <w:szCs w:val="26"/>
          <w:lang w:val="en-IN"/>
        </w:rPr>
        <w:t>9</w:t>
      </w:r>
      <w:r>
        <w:rPr>
          <w:sz w:val="26"/>
          <w:szCs w:val="26"/>
        </w:rPr>
        <w:tab/>
      </w:r>
      <w:r>
        <w:rPr>
          <w:sz w:val="26"/>
          <w:szCs w:val="26"/>
        </w:rPr>
        <w:tab/>
      </w:r>
    </w:p>
    <w:p w:rsidR="00BF798E" w:rsidRDefault="00BF798E">
      <w:pPr>
        <w:tabs>
          <w:tab w:val="left" w:pos="2880"/>
        </w:tabs>
        <w:spacing w:line="240" w:lineRule="auto"/>
        <w:rPr>
          <w:rFonts w:eastAsia="Times New Roman" w:cs="Times New Roman"/>
          <w:b/>
          <w:bCs/>
          <w:sz w:val="32"/>
          <w:szCs w:val="32"/>
          <w:u w:val="single"/>
        </w:rPr>
      </w:pPr>
    </w:p>
    <w:p w:rsidR="00BF798E" w:rsidRDefault="006D2227">
      <w:pPr>
        <w:tabs>
          <w:tab w:val="left" w:pos="2880"/>
        </w:tabs>
        <w:spacing w:line="240" w:lineRule="auto"/>
        <w:jc w:val="center"/>
        <w:rPr>
          <w:rFonts w:eastAsia="Times New Roman" w:cs="Times New Roman"/>
          <w:sz w:val="32"/>
          <w:szCs w:val="32"/>
          <w:u w:val="single"/>
        </w:rPr>
      </w:pPr>
      <w:r>
        <w:rPr>
          <w:rFonts w:eastAsia="Times New Roman" w:cs="Times New Roman"/>
          <w:b/>
          <w:bCs/>
          <w:sz w:val="32"/>
          <w:szCs w:val="32"/>
          <w:u w:val="single"/>
        </w:rPr>
        <w:lastRenderedPageBreak/>
        <w:t>ABSTRACT</w:t>
      </w:r>
    </w:p>
    <w:p w:rsidR="00BF798E" w:rsidRDefault="00BF798E">
      <w:pPr>
        <w:tabs>
          <w:tab w:val="left" w:pos="2880"/>
        </w:tabs>
        <w:spacing w:line="240" w:lineRule="auto"/>
        <w:jc w:val="center"/>
        <w:rPr>
          <w:rFonts w:eastAsia="Times New Roman" w:cs="Times New Roman"/>
          <w:sz w:val="28"/>
          <w:szCs w:val="28"/>
        </w:rPr>
      </w:pPr>
    </w:p>
    <w:p w:rsidR="00BF798E" w:rsidRDefault="006D2227">
      <w:pPr>
        <w:rPr>
          <w:rFonts w:eastAsia="Times New Roman" w:cs="Times New Roman"/>
          <w:sz w:val="26"/>
          <w:szCs w:val="26"/>
        </w:rPr>
      </w:pPr>
      <w:r>
        <w:rPr>
          <w:rFonts w:cs="Times New Roman"/>
          <w:sz w:val="26"/>
          <w:szCs w:val="26"/>
        </w:rPr>
        <w:t>In response to the complex decision-making landscape faced by engineering and technology students and professionals in the job market, the "Prediction of Jobs in Engineering &amp; Technology with respect</w:t>
      </w:r>
      <w:r>
        <w:rPr>
          <w:rFonts w:cs="Times New Roman"/>
          <w:sz w:val="26"/>
          <w:szCs w:val="26"/>
        </w:rPr>
        <w:t xml:space="preserve"> to skills &amp; past grades" web project has been conceived. This initiative seeks to provide a solution to the challenge of career decision-making by harnessing the power of data. The web platform allows users to input their skills and past academic performa</w:t>
      </w:r>
      <w:r>
        <w:rPr>
          <w:rFonts w:cs="Times New Roman"/>
          <w:sz w:val="26"/>
          <w:szCs w:val="26"/>
        </w:rPr>
        <w:t>nce, employing advanced data analysis and machine learning algorithms to predict and recommend job opportunities aligned with their profiles. By considering technical skills, soft skills, academic achievements, and industry trends, the project aims to empo</w:t>
      </w:r>
      <w:r>
        <w:rPr>
          <w:rFonts w:cs="Times New Roman"/>
          <w:sz w:val="26"/>
          <w:szCs w:val="26"/>
        </w:rPr>
        <w:t xml:space="preserve">wer individuals with the insights needed for making informed and strategic career choices in the dynamic field of engineering and technology.  </w:t>
      </w:r>
    </w:p>
    <w:p w:rsidR="00BF798E" w:rsidRDefault="00BF798E">
      <w:pPr>
        <w:spacing w:line="240" w:lineRule="auto"/>
        <w:jc w:val="center"/>
        <w:rPr>
          <w:rFonts w:eastAsia="Times New Roman" w:cs="Times New Roman"/>
          <w:sz w:val="32"/>
          <w:szCs w:val="32"/>
        </w:rPr>
      </w:pPr>
    </w:p>
    <w:p w:rsidR="00BF798E" w:rsidRDefault="00BF798E">
      <w:pPr>
        <w:spacing w:line="240" w:lineRule="auto"/>
        <w:jc w:val="center"/>
        <w:rPr>
          <w:rFonts w:eastAsia="Times New Roman" w:cs="Times New Roman"/>
          <w:sz w:val="24"/>
          <w:szCs w:val="24"/>
        </w:rPr>
      </w:pPr>
    </w:p>
    <w:p w:rsidR="00BF798E" w:rsidRDefault="00BF798E">
      <w:pPr>
        <w:spacing w:line="240" w:lineRule="auto"/>
        <w:jc w:val="center"/>
        <w:rPr>
          <w:rFonts w:eastAsia="Times New Roman" w:cs="Times New Roman"/>
          <w:sz w:val="24"/>
          <w:szCs w:val="24"/>
        </w:rPr>
      </w:pPr>
    </w:p>
    <w:p w:rsidR="00BF798E" w:rsidRDefault="00BF798E">
      <w:pPr>
        <w:spacing w:line="240" w:lineRule="auto"/>
        <w:jc w:val="center"/>
        <w:rPr>
          <w:rFonts w:eastAsia="Times New Roman" w:cs="Times New Roman"/>
          <w:sz w:val="24"/>
          <w:szCs w:val="24"/>
        </w:rPr>
      </w:pPr>
    </w:p>
    <w:p w:rsidR="00BF798E" w:rsidRDefault="00BF798E">
      <w:pPr>
        <w:spacing w:line="240" w:lineRule="auto"/>
        <w:jc w:val="center"/>
        <w:rPr>
          <w:rFonts w:eastAsia="Times New Roman" w:cs="Times New Roman"/>
          <w:sz w:val="24"/>
          <w:szCs w:val="24"/>
        </w:rPr>
      </w:pPr>
    </w:p>
    <w:p w:rsidR="00BF798E" w:rsidRDefault="00BF798E">
      <w:pPr>
        <w:tabs>
          <w:tab w:val="left" w:pos="2880"/>
        </w:tabs>
        <w:spacing w:line="240" w:lineRule="auto"/>
        <w:rPr>
          <w:rFonts w:eastAsia="Times New Roman" w:cs="Times New Roman"/>
          <w:b/>
          <w:bCs/>
          <w:sz w:val="36"/>
          <w:szCs w:val="36"/>
        </w:rPr>
      </w:pPr>
    </w:p>
    <w:p w:rsidR="00BF798E" w:rsidRDefault="00BF798E">
      <w:pPr>
        <w:tabs>
          <w:tab w:val="left" w:pos="2880"/>
        </w:tabs>
        <w:spacing w:line="240" w:lineRule="auto"/>
        <w:rPr>
          <w:rFonts w:eastAsia="Times New Roman" w:cs="Times New Roman"/>
          <w:b/>
          <w:bCs/>
          <w:sz w:val="36"/>
          <w:szCs w:val="36"/>
        </w:rPr>
      </w:pPr>
    </w:p>
    <w:p w:rsidR="00BF798E" w:rsidRDefault="00BF798E">
      <w:pPr>
        <w:tabs>
          <w:tab w:val="left" w:pos="2880"/>
        </w:tabs>
        <w:spacing w:line="240" w:lineRule="auto"/>
        <w:rPr>
          <w:rFonts w:eastAsia="Times New Roman" w:cs="Times New Roman"/>
          <w:b/>
          <w:bCs/>
          <w:sz w:val="36"/>
          <w:szCs w:val="36"/>
        </w:rPr>
      </w:pPr>
    </w:p>
    <w:p w:rsidR="00BF798E" w:rsidRDefault="00BF798E">
      <w:pPr>
        <w:tabs>
          <w:tab w:val="left" w:pos="2880"/>
        </w:tabs>
        <w:spacing w:line="240" w:lineRule="auto"/>
        <w:rPr>
          <w:rFonts w:eastAsia="Times New Roman" w:cs="Times New Roman"/>
          <w:b/>
          <w:bCs/>
          <w:sz w:val="36"/>
          <w:szCs w:val="36"/>
        </w:rPr>
      </w:pPr>
    </w:p>
    <w:p w:rsidR="00BF798E" w:rsidRDefault="00BF798E">
      <w:pPr>
        <w:tabs>
          <w:tab w:val="left" w:pos="2880"/>
        </w:tabs>
        <w:spacing w:line="240" w:lineRule="auto"/>
        <w:ind w:firstLine="2880"/>
        <w:jc w:val="both"/>
        <w:rPr>
          <w:rFonts w:eastAsia="Times New Roman" w:cs="Times New Roman"/>
          <w:b/>
          <w:bCs/>
          <w:sz w:val="32"/>
          <w:szCs w:val="32"/>
          <w:u w:val="single"/>
        </w:rPr>
      </w:pPr>
    </w:p>
    <w:p w:rsidR="00BF798E" w:rsidRDefault="00BF798E">
      <w:pPr>
        <w:tabs>
          <w:tab w:val="left" w:pos="2880"/>
        </w:tabs>
        <w:spacing w:line="240" w:lineRule="auto"/>
        <w:ind w:firstLine="2880"/>
        <w:jc w:val="both"/>
        <w:rPr>
          <w:rFonts w:eastAsia="Times New Roman" w:cs="Times New Roman"/>
          <w:b/>
          <w:bCs/>
          <w:sz w:val="32"/>
          <w:szCs w:val="32"/>
          <w:u w:val="single"/>
        </w:rPr>
      </w:pPr>
    </w:p>
    <w:p w:rsidR="00BF798E" w:rsidRDefault="00BF798E">
      <w:pPr>
        <w:tabs>
          <w:tab w:val="left" w:pos="2880"/>
        </w:tabs>
        <w:spacing w:line="240" w:lineRule="auto"/>
        <w:ind w:firstLine="2880"/>
        <w:jc w:val="both"/>
        <w:rPr>
          <w:rFonts w:eastAsia="Times New Roman" w:cs="Times New Roman"/>
          <w:b/>
          <w:bCs/>
          <w:sz w:val="32"/>
          <w:szCs w:val="32"/>
          <w:u w:val="single"/>
        </w:rPr>
      </w:pPr>
    </w:p>
    <w:p w:rsidR="00BF798E" w:rsidRDefault="00BF798E">
      <w:pPr>
        <w:tabs>
          <w:tab w:val="left" w:pos="2880"/>
        </w:tabs>
        <w:spacing w:line="240" w:lineRule="auto"/>
        <w:ind w:firstLine="2880"/>
        <w:jc w:val="both"/>
        <w:rPr>
          <w:rFonts w:eastAsia="Times New Roman" w:cs="Times New Roman"/>
          <w:b/>
          <w:bCs/>
          <w:sz w:val="32"/>
          <w:szCs w:val="32"/>
          <w:u w:val="single"/>
        </w:rPr>
      </w:pPr>
    </w:p>
    <w:p w:rsidR="00BF798E" w:rsidRDefault="00BF798E">
      <w:pPr>
        <w:tabs>
          <w:tab w:val="left" w:pos="2880"/>
        </w:tabs>
        <w:spacing w:line="240" w:lineRule="auto"/>
        <w:jc w:val="both"/>
        <w:rPr>
          <w:rFonts w:eastAsia="Times New Roman" w:cs="Times New Roman"/>
          <w:b/>
          <w:bCs/>
          <w:sz w:val="32"/>
          <w:szCs w:val="32"/>
          <w:u w:val="single"/>
        </w:rPr>
      </w:pPr>
    </w:p>
    <w:p w:rsidR="00BF798E" w:rsidRDefault="006D2227">
      <w:pPr>
        <w:tabs>
          <w:tab w:val="left" w:pos="2880"/>
        </w:tabs>
        <w:spacing w:line="240" w:lineRule="auto"/>
        <w:ind w:firstLine="2880"/>
        <w:jc w:val="both"/>
        <w:rPr>
          <w:rFonts w:eastAsia="Times New Roman" w:cs="Times New Roman"/>
          <w:b/>
          <w:bCs/>
          <w:sz w:val="32"/>
          <w:szCs w:val="32"/>
          <w:u w:val="single"/>
        </w:rPr>
      </w:pPr>
      <w:r>
        <w:rPr>
          <w:rFonts w:eastAsia="Times New Roman" w:cs="Times New Roman"/>
          <w:b/>
          <w:bCs/>
          <w:sz w:val="32"/>
          <w:szCs w:val="32"/>
          <w:u w:val="single"/>
        </w:rPr>
        <w:lastRenderedPageBreak/>
        <w:t>PROBLEM STATEMENT</w:t>
      </w:r>
    </w:p>
    <w:p w:rsidR="00BF798E" w:rsidRDefault="00BF798E">
      <w:pPr>
        <w:tabs>
          <w:tab w:val="left" w:pos="2880"/>
        </w:tabs>
        <w:spacing w:line="240" w:lineRule="auto"/>
        <w:ind w:firstLine="2880"/>
        <w:jc w:val="both"/>
        <w:rPr>
          <w:sz w:val="32"/>
          <w:szCs w:val="32"/>
          <w:u w:val="single"/>
        </w:rPr>
      </w:pPr>
    </w:p>
    <w:p w:rsidR="00BF798E" w:rsidRDefault="006D2227">
      <w:pPr>
        <w:rPr>
          <w:rFonts w:eastAsia="Times New Roman" w:cs="Times New Roman"/>
          <w:sz w:val="26"/>
          <w:szCs w:val="26"/>
        </w:rPr>
      </w:pPr>
      <w:r>
        <w:rPr>
          <w:rFonts w:eastAsia="Times New Roman" w:cs="Times New Roman"/>
          <w:sz w:val="26"/>
          <w:szCs w:val="26"/>
        </w:rPr>
        <w:t xml:space="preserve">"Prediction of Jobs in Engineering &amp; Technology with respect to skills &amp; past grades" </w:t>
      </w:r>
    </w:p>
    <w:p w:rsidR="00BF798E" w:rsidRDefault="00BF798E">
      <w:pPr>
        <w:spacing w:line="240" w:lineRule="auto"/>
        <w:jc w:val="center"/>
        <w:rPr>
          <w:rFonts w:eastAsia="Times New Roman" w:cs="Times New Roman"/>
          <w:b/>
          <w:bCs/>
          <w:sz w:val="28"/>
          <w:szCs w:val="28"/>
        </w:rPr>
      </w:pPr>
    </w:p>
    <w:p w:rsidR="00BF798E" w:rsidRDefault="00BF798E">
      <w:pPr>
        <w:spacing w:line="240" w:lineRule="auto"/>
        <w:jc w:val="center"/>
        <w:rPr>
          <w:rFonts w:eastAsia="Times New Roman" w:cs="Times New Roman"/>
          <w:b/>
          <w:bCs/>
          <w:sz w:val="28"/>
          <w:szCs w:val="28"/>
        </w:rPr>
      </w:pPr>
    </w:p>
    <w:p w:rsidR="00BF798E" w:rsidRDefault="006D2227">
      <w:pPr>
        <w:spacing w:line="240" w:lineRule="auto"/>
        <w:ind w:left="2160" w:firstLine="720"/>
        <w:rPr>
          <w:sz w:val="32"/>
          <w:szCs w:val="32"/>
          <w:u w:val="single"/>
        </w:rPr>
      </w:pPr>
      <w:r>
        <w:rPr>
          <w:b/>
          <w:bCs/>
          <w:sz w:val="32"/>
          <w:szCs w:val="32"/>
          <w:u w:val="single"/>
        </w:rPr>
        <w:t>PROBLEM DESCRIPTION</w:t>
      </w:r>
    </w:p>
    <w:p w:rsidR="00BF798E" w:rsidRDefault="00BF798E">
      <w:pPr>
        <w:spacing w:line="240" w:lineRule="auto"/>
        <w:ind w:left="720"/>
        <w:jc w:val="both"/>
        <w:rPr>
          <w:rFonts w:eastAsia="Times New Roman" w:cs="Times New Roman"/>
          <w:sz w:val="28"/>
          <w:szCs w:val="28"/>
        </w:rPr>
      </w:pPr>
    </w:p>
    <w:p w:rsidR="00BF798E" w:rsidRDefault="006D2227">
      <w:pPr>
        <w:pStyle w:val="ListParagraph"/>
        <w:numPr>
          <w:ilvl w:val="0"/>
          <w:numId w:val="6"/>
        </w:numPr>
        <w:jc w:val="both"/>
        <w:rPr>
          <w:rFonts w:eastAsia="Times New Roman" w:cs="Times New Roman"/>
          <w:sz w:val="26"/>
          <w:szCs w:val="26"/>
        </w:rPr>
      </w:pPr>
      <w:r>
        <w:rPr>
          <w:rFonts w:eastAsia="Times New Roman" w:cs="Times New Roman"/>
          <w:sz w:val="26"/>
          <w:szCs w:val="26"/>
        </w:rPr>
        <w:t xml:space="preserve">In today's rapidly evolving job market, engineering and technology students and professionals often face uncertainty when it comes to selecting a </w:t>
      </w:r>
      <w:r>
        <w:rPr>
          <w:rFonts w:eastAsia="Times New Roman" w:cs="Times New Roman"/>
          <w:sz w:val="26"/>
          <w:szCs w:val="26"/>
        </w:rPr>
        <w:t xml:space="preserve">career path that aligns with their skills and academic achievements. This web project seeks to provide a data-driven solution to this problem. </w:t>
      </w:r>
    </w:p>
    <w:p w:rsidR="00BF798E" w:rsidRDefault="006D2227">
      <w:pPr>
        <w:pStyle w:val="ListParagraph"/>
        <w:numPr>
          <w:ilvl w:val="0"/>
          <w:numId w:val="6"/>
        </w:numPr>
        <w:rPr>
          <w:sz w:val="26"/>
          <w:szCs w:val="26"/>
        </w:rPr>
      </w:pPr>
      <w:r>
        <w:rPr>
          <w:sz w:val="26"/>
          <w:szCs w:val="26"/>
        </w:rPr>
        <w:t xml:space="preserve">The project will involve the development of a web platform that allows users to input their skills and academic </w:t>
      </w:r>
      <w:r>
        <w:rPr>
          <w:sz w:val="26"/>
          <w:szCs w:val="26"/>
        </w:rPr>
        <w:t>grades. These inputs will be processed using advanced data analysis and machine learning algorithms to predict potential job opportunities within the field of engineering and technology that match the user's profile. The system will consider factors such a</w:t>
      </w:r>
      <w:r>
        <w:rPr>
          <w:sz w:val="26"/>
          <w:szCs w:val="26"/>
        </w:rPr>
        <w:t xml:space="preserve">s technical skills, soft skills, academic performance, and industry trends to make accurate predictions. </w:t>
      </w:r>
    </w:p>
    <w:p w:rsidR="00BF798E" w:rsidRDefault="006D2227">
      <w:pPr>
        <w:pStyle w:val="ListParagraph"/>
        <w:numPr>
          <w:ilvl w:val="0"/>
          <w:numId w:val="6"/>
        </w:numPr>
        <w:jc w:val="both"/>
        <w:rPr>
          <w:rFonts w:eastAsia="Times New Roman" w:cs="Times New Roman"/>
          <w:sz w:val="26"/>
          <w:szCs w:val="26"/>
        </w:rPr>
      </w:pPr>
      <w:r>
        <w:rPr>
          <w:rFonts w:eastAsia="Times New Roman" w:cs="Times New Roman"/>
          <w:sz w:val="26"/>
          <w:szCs w:val="26"/>
        </w:rPr>
        <w:t>In today's rapidly evolving job market, engineering and technology students and professionals often face uncertainty when it comes to selecting a care</w:t>
      </w:r>
      <w:r>
        <w:rPr>
          <w:rFonts w:eastAsia="Times New Roman" w:cs="Times New Roman"/>
          <w:sz w:val="26"/>
          <w:szCs w:val="26"/>
        </w:rPr>
        <w:t xml:space="preserve">er path that aligns with their skills and academic achievements. This web project seeks to provide a data-driven solution to this problem. </w:t>
      </w:r>
    </w:p>
    <w:p w:rsidR="00BF798E" w:rsidRDefault="006D2227">
      <w:pPr>
        <w:pStyle w:val="ListParagraph"/>
        <w:numPr>
          <w:ilvl w:val="0"/>
          <w:numId w:val="6"/>
        </w:numPr>
        <w:rPr>
          <w:sz w:val="26"/>
          <w:szCs w:val="26"/>
        </w:rPr>
      </w:pPr>
      <w:r>
        <w:rPr>
          <w:sz w:val="26"/>
          <w:szCs w:val="26"/>
        </w:rPr>
        <w:t xml:space="preserve">The project will involve the development of a web platform that allows users to input their skills and academic </w:t>
      </w:r>
      <w:r>
        <w:rPr>
          <w:sz w:val="26"/>
          <w:szCs w:val="26"/>
        </w:rPr>
        <w:t>grades. These inputs will be processed using advanced data analysis and machine learning algorithms to predict potential job opportunities within the field of engineering and technology that match the user's profile. The system will consider factors such a</w:t>
      </w:r>
      <w:r>
        <w:rPr>
          <w:sz w:val="26"/>
          <w:szCs w:val="26"/>
        </w:rPr>
        <w:t>s technical skills, soft skills, academic performance, and industry trends to make accurate predictions.</w:t>
      </w:r>
    </w:p>
    <w:p w:rsidR="00BF798E" w:rsidRDefault="00BF798E">
      <w:pPr>
        <w:tabs>
          <w:tab w:val="left" w:pos="2880"/>
        </w:tabs>
        <w:spacing w:line="240" w:lineRule="auto"/>
        <w:jc w:val="center"/>
        <w:rPr>
          <w:rFonts w:eastAsia="Times New Roman" w:cs="Times New Roman"/>
          <w:b/>
          <w:bCs/>
          <w:sz w:val="32"/>
          <w:szCs w:val="32"/>
          <w:u w:val="single"/>
        </w:rPr>
      </w:pPr>
    </w:p>
    <w:p w:rsidR="00BF798E" w:rsidRDefault="00BF798E">
      <w:pPr>
        <w:tabs>
          <w:tab w:val="left" w:pos="2880"/>
        </w:tabs>
        <w:spacing w:line="240" w:lineRule="auto"/>
        <w:jc w:val="center"/>
        <w:rPr>
          <w:rFonts w:eastAsia="Times New Roman" w:cs="Times New Roman"/>
          <w:b/>
          <w:bCs/>
          <w:sz w:val="32"/>
          <w:szCs w:val="32"/>
          <w:u w:val="single"/>
        </w:rPr>
      </w:pPr>
    </w:p>
    <w:p w:rsidR="00BF798E" w:rsidRDefault="006D2227">
      <w:pPr>
        <w:tabs>
          <w:tab w:val="left" w:pos="2880"/>
        </w:tabs>
        <w:spacing w:line="240" w:lineRule="auto"/>
        <w:jc w:val="center"/>
        <w:rPr>
          <w:rFonts w:eastAsia="Times New Roman" w:cs="Times New Roman"/>
          <w:b/>
          <w:bCs/>
          <w:sz w:val="32"/>
          <w:szCs w:val="32"/>
          <w:u w:val="single"/>
        </w:rPr>
      </w:pPr>
      <w:r>
        <w:rPr>
          <w:rFonts w:eastAsia="Times New Roman" w:cs="Times New Roman"/>
          <w:b/>
          <w:bCs/>
          <w:sz w:val="32"/>
          <w:szCs w:val="32"/>
          <w:u w:val="single"/>
        </w:rPr>
        <w:t>PURPOSE</w:t>
      </w:r>
    </w:p>
    <w:p w:rsidR="00BF798E" w:rsidRDefault="00BF798E">
      <w:pPr>
        <w:tabs>
          <w:tab w:val="left" w:pos="2880"/>
        </w:tabs>
        <w:rPr>
          <w:rFonts w:eastAsia="Times New Roman" w:cs="Times New Roman"/>
          <w:b/>
          <w:bCs/>
          <w:sz w:val="26"/>
          <w:szCs w:val="26"/>
          <w:u w:val="single"/>
        </w:rPr>
      </w:pPr>
    </w:p>
    <w:p w:rsidR="00BF798E" w:rsidRDefault="006D2227">
      <w:pPr>
        <w:pStyle w:val="ListParagraph"/>
        <w:numPr>
          <w:ilvl w:val="0"/>
          <w:numId w:val="7"/>
        </w:numPr>
        <w:spacing w:after="0"/>
        <w:rPr>
          <w:rFonts w:eastAsia="Times New Roman" w:cs="Times New Roman"/>
          <w:sz w:val="26"/>
          <w:szCs w:val="26"/>
        </w:rPr>
      </w:pPr>
      <w:r>
        <w:rPr>
          <w:rFonts w:eastAsia="Times New Roman" w:cs="Times New Roman"/>
          <w:color w:val="000000" w:themeColor="text1"/>
          <w:sz w:val="26"/>
          <w:szCs w:val="26"/>
        </w:rPr>
        <w:t xml:space="preserve">A college placement prediction website serves as a crucial resource for students navigating the transition from academia to the professional world. </w:t>
      </w:r>
      <w:r>
        <w:rPr>
          <w:rFonts w:eastAsia="Times New Roman" w:cs="Times New Roman"/>
          <w:sz w:val="26"/>
          <w:szCs w:val="26"/>
        </w:rPr>
        <w:t xml:space="preserve"> </w:t>
      </w:r>
    </w:p>
    <w:p w:rsidR="00BF798E" w:rsidRDefault="006D2227">
      <w:pPr>
        <w:pStyle w:val="ListParagraph"/>
        <w:numPr>
          <w:ilvl w:val="0"/>
          <w:numId w:val="7"/>
        </w:numPr>
        <w:spacing w:after="0"/>
        <w:rPr>
          <w:rFonts w:cs="Times New Roman"/>
          <w:color w:val="000000" w:themeColor="text1"/>
          <w:sz w:val="26"/>
          <w:szCs w:val="26"/>
        </w:rPr>
      </w:pPr>
      <w:r>
        <w:rPr>
          <w:rFonts w:cs="Times New Roman"/>
          <w:color w:val="000000" w:themeColor="text1"/>
          <w:sz w:val="26"/>
          <w:szCs w:val="26"/>
        </w:rPr>
        <w:t>Additionally, college placement prediction websites often provide guidance on skill development, resume bu</w:t>
      </w:r>
      <w:r>
        <w:rPr>
          <w:rFonts w:cs="Times New Roman"/>
          <w:color w:val="000000" w:themeColor="text1"/>
          <w:sz w:val="26"/>
          <w:szCs w:val="26"/>
        </w:rPr>
        <w:t>ilding, and interview preparation to enhance a student's employability.</w:t>
      </w:r>
    </w:p>
    <w:p w:rsidR="00BF798E" w:rsidRDefault="006D2227">
      <w:pPr>
        <w:autoSpaceDE w:val="0"/>
        <w:autoSpaceDN w:val="0"/>
        <w:adjustRightInd w:val="0"/>
        <w:spacing w:after="0"/>
        <w:rPr>
          <w:rFonts w:cs="Times New Roman"/>
          <w:b/>
          <w:bCs/>
          <w:color w:val="000000"/>
          <w:sz w:val="28"/>
          <w:szCs w:val="28"/>
        </w:rPr>
      </w:pPr>
      <w:r>
        <w:rPr>
          <w:rFonts w:cs="Times New Roman"/>
          <w:color w:val="000000"/>
          <w:sz w:val="28"/>
          <w:szCs w:val="28"/>
        </w:rPr>
        <w:tab/>
      </w:r>
    </w:p>
    <w:p w:rsidR="00BF798E" w:rsidRDefault="00BF798E">
      <w:pPr>
        <w:tabs>
          <w:tab w:val="left" w:pos="2880"/>
        </w:tabs>
        <w:spacing w:line="240" w:lineRule="auto"/>
        <w:jc w:val="center"/>
        <w:rPr>
          <w:rFonts w:eastAsia="Times New Roman" w:cs="Times New Roman"/>
          <w:sz w:val="24"/>
          <w:szCs w:val="24"/>
        </w:rPr>
      </w:pPr>
    </w:p>
    <w:p w:rsidR="00BF798E" w:rsidRDefault="00BF798E">
      <w:pPr>
        <w:tabs>
          <w:tab w:val="left" w:pos="2880"/>
        </w:tabs>
        <w:spacing w:line="240" w:lineRule="auto"/>
        <w:jc w:val="center"/>
        <w:rPr>
          <w:rFonts w:eastAsia="Times New Roman" w:cs="Times New Roman"/>
          <w:sz w:val="24"/>
          <w:szCs w:val="24"/>
        </w:rPr>
      </w:pPr>
    </w:p>
    <w:p w:rsidR="00BF798E" w:rsidRDefault="00BF798E">
      <w:pPr>
        <w:tabs>
          <w:tab w:val="left" w:pos="2880"/>
        </w:tabs>
        <w:spacing w:line="240" w:lineRule="auto"/>
        <w:jc w:val="center"/>
        <w:rPr>
          <w:rFonts w:eastAsia="Times New Roman" w:cs="Times New Roman"/>
          <w:sz w:val="24"/>
          <w:szCs w:val="24"/>
        </w:rPr>
      </w:pPr>
    </w:p>
    <w:p w:rsidR="00BF798E" w:rsidRDefault="006D2227">
      <w:pPr>
        <w:tabs>
          <w:tab w:val="left" w:pos="2880"/>
        </w:tabs>
        <w:spacing w:line="240" w:lineRule="auto"/>
        <w:jc w:val="center"/>
        <w:rPr>
          <w:rFonts w:eastAsia="Times New Roman" w:cs="Times New Roman"/>
          <w:b/>
          <w:bCs/>
          <w:sz w:val="32"/>
          <w:szCs w:val="32"/>
          <w:u w:val="single"/>
        </w:rPr>
      </w:pPr>
      <w:r>
        <w:rPr>
          <w:rFonts w:eastAsia="Times New Roman" w:cs="Times New Roman"/>
          <w:b/>
          <w:bCs/>
          <w:sz w:val="32"/>
          <w:szCs w:val="32"/>
          <w:u w:val="single"/>
        </w:rPr>
        <w:t>SCOPE OF PROJECT</w:t>
      </w:r>
    </w:p>
    <w:p w:rsidR="00BF798E" w:rsidRDefault="00BF798E">
      <w:pPr>
        <w:tabs>
          <w:tab w:val="left" w:pos="2880"/>
        </w:tabs>
        <w:jc w:val="center"/>
        <w:rPr>
          <w:rFonts w:eastAsia="Times New Roman" w:cs="Times New Roman"/>
          <w:b/>
          <w:bCs/>
          <w:sz w:val="26"/>
          <w:szCs w:val="26"/>
          <w:u w:val="single"/>
        </w:rPr>
      </w:pPr>
    </w:p>
    <w:p w:rsidR="00BF798E" w:rsidRDefault="006D2227">
      <w:pPr>
        <w:pStyle w:val="ListParagraph"/>
        <w:numPr>
          <w:ilvl w:val="0"/>
          <w:numId w:val="8"/>
        </w:numPr>
        <w:autoSpaceDE w:val="0"/>
        <w:autoSpaceDN w:val="0"/>
        <w:adjustRightInd w:val="0"/>
        <w:spacing w:after="0"/>
        <w:rPr>
          <w:rFonts w:cs="Times New Roman"/>
          <w:color w:val="000000" w:themeColor="text1"/>
          <w:sz w:val="26"/>
          <w:szCs w:val="26"/>
        </w:rPr>
      </w:pPr>
      <w:r>
        <w:rPr>
          <w:sz w:val="26"/>
          <w:szCs w:val="26"/>
        </w:rPr>
        <w:t>TECHTALENTFORCAST</w:t>
      </w:r>
      <w:r>
        <w:rPr>
          <w:rFonts w:cs="Times New Roman"/>
          <w:color w:val="000000" w:themeColor="text1"/>
          <w:sz w:val="26"/>
          <w:szCs w:val="26"/>
        </w:rPr>
        <w:t xml:space="preserve"> student placement prediction is a web portal which will ease out the process of predicting placement status for students.</w:t>
      </w:r>
    </w:p>
    <w:p w:rsidR="00BF798E" w:rsidRDefault="006D2227">
      <w:pPr>
        <w:pStyle w:val="ListParagraph"/>
        <w:numPr>
          <w:ilvl w:val="0"/>
          <w:numId w:val="8"/>
        </w:numPr>
        <w:autoSpaceDE w:val="0"/>
        <w:autoSpaceDN w:val="0"/>
        <w:adjustRightInd w:val="0"/>
        <w:spacing w:after="0"/>
        <w:rPr>
          <w:rFonts w:cs="Times New Roman"/>
          <w:color w:val="000000" w:themeColor="text1"/>
          <w:sz w:val="26"/>
          <w:szCs w:val="26"/>
        </w:rPr>
      </w:pPr>
      <w:r>
        <w:rPr>
          <w:rFonts w:cs="Times New Roman"/>
          <w:color w:val="000000" w:themeColor="text1"/>
          <w:sz w:val="26"/>
          <w:szCs w:val="26"/>
        </w:rPr>
        <w:t xml:space="preserve">The portal has a </w:t>
      </w:r>
      <w:r>
        <w:rPr>
          <w:rFonts w:cs="Times New Roman"/>
          <w:color w:val="000000" w:themeColor="text1"/>
          <w:sz w:val="26"/>
          <w:szCs w:val="26"/>
        </w:rPr>
        <w:t>friendly easy to use interface and various features to fulfill the main purpose of the project.</w:t>
      </w:r>
    </w:p>
    <w:p w:rsidR="00BF798E" w:rsidRDefault="00BF798E">
      <w:pPr>
        <w:spacing w:after="0" w:line="240" w:lineRule="auto"/>
        <w:jc w:val="center"/>
        <w:rPr>
          <w:rFonts w:eastAsia="Times New Roman" w:cs="Times New Roman"/>
          <w:color w:val="FF0000"/>
          <w:sz w:val="28"/>
          <w:szCs w:val="28"/>
        </w:rPr>
      </w:pPr>
    </w:p>
    <w:p w:rsidR="00BF798E" w:rsidRDefault="00BF798E">
      <w:pPr>
        <w:spacing w:after="0" w:line="240" w:lineRule="auto"/>
        <w:jc w:val="center"/>
        <w:rPr>
          <w:rFonts w:eastAsia="Times New Roman" w:cs="Times New Roman"/>
          <w:sz w:val="28"/>
          <w:szCs w:val="28"/>
        </w:rPr>
      </w:pPr>
    </w:p>
    <w:p w:rsidR="00BF798E" w:rsidRDefault="00BF798E">
      <w:pPr>
        <w:spacing w:after="0" w:line="240" w:lineRule="auto"/>
        <w:jc w:val="center"/>
        <w:rPr>
          <w:rFonts w:eastAsia="Times New Roman" w:cs="Times New Roman"/>
          <w:sz w:val="28"/>
          <w:szCs w:val="28"/>
        </w:rPr>
      </w:pPr>
    </w:p>
    <w:p w:rsidR="00BF798E" w:rsidRDefault="00BF798E">
      <w:pPr>
        <w:spacing w:after="0" w:line="240" w:lineRule="auto"/>
        <w:jc w:val="center"/>
        <w:rPr>
          <w:rFonts w:eastAsia="Times New Roman" w:cs="Times New Roman"/>
          <w:sz w:val="28"/>
          <w:szCs w:val="28"/>
        </w:rPr>
      </w:pPr>
    </w:p>
    <w:p w:rsidR="00BF798E" w:rsidRDefault="00BF798E">
      <w:pPr>
        <w:spacing w:after="0" w:line="240" w:lineRule="auto"/>
        <w:jc w:val="center"/>
        <w:rPr>
          <w:rFonts w:eastAsia="Times New Roman" w:cs="Times New Roman"/>
          <w:sz w:val="28"/>
          <w:szCs w:val="28"/>
        </w:rPr>
      </w:pPr>
    </w:p>
    <w:p w:rsidR="00BF798E" w:rsidRDefault="00BF798E">
      <w:pPr>
        <w:spacing w:after="0" w:line="240" w:lineRule="auto"/>
        <w:jc w:val="center"/>
        <w:rPr>
          <w:rFonts w:eastAsia="Times New Roman" w:cs="Times New Roman"/>
          <w:sz w:val="28"/>
          <w:szCs w:val="28"/>
        </w:rPr>
      </w:pPr>
    </w:p>
    <w:p w:rsidR="00BF798E" w:rsidRDefault="00BF798E">
      <w:pPr>
        <w:spacing w:after="0" w:line="240" w:lineRule="auto"/>
        <w:jc w:val="center"/>
        <w:rPr>
          <w:rFonts w:eastAsia="Times New Roman" w:cs="Times New Roman"/>
          <w:sz w:val="28"/>
          <w:szCs w:val="28"/>
        </w:rPr>
      </w:pPr>
    </w:p>
    <w:p w:rsidR="00BF798E" w:rsidRDefault="00BF798E">
      <w:pPr>
        <w:spacing w:after="0" w:line="240" w:lineRule="auto"/>
        <w:jc w:val="center"/>
        <w:rPr>
          <w:rFonts w:eastAsia="Times New Roman" w:cs="Times New Roman"/>
          <w:sz w:val="28"/>
          <w:szCs w:val="28"/>
        </w:rPr>
      </w:pPr>
    </w:p>
    <w:p w:rsidR="00BF798E" w:rsidRDefault="00BF798E">
      <w:pPr>
        <w:spacing w:after="0" w:line="240" w:lineRule="auto"/>
        <w:jc w:val="center"/>
        <w:rPr>
          <w:rFonts w:eastAsia="Times New Roman" w:cs="Times New Roman"/>
          <w:sz w:val="28"/>
          <w:szCs w:val="28"/>
        </w:rPr>
      </w:pPr>
    </w:p>
    <w:p w:rsidR="00BF798E" w:rsidRDefault="00BF798E">
      <w:pPr>
        <w:spacing w:after="0" w:line="240" w:lineRule="auto"/>
        <w:jc w:val="center"/>
        <w:rPr>
          <w:rFonts w:eastAsia="Times New Roman" w:cs="Times New Roman"/>
          <w:sz w:val="28"/>
          <w:szCs w:val="28"/>
        </w:rPr>
      </w:pPr>
    </w:p>
    <w:p w:rsidR="00BF798E" w:rsidRDefault="00BF798E">
      <w:pPr>
        <w:spacing w:after="0" w:line="240" w:lineRule="auto"/>
        <w:jc w:val="center"/>
        <w:rPr>
          <w:rFonts w:eastAsia="Times New Roman" w:cs="Times New Roman"/>
          <w:sz w:val="28"/>
          <w:szCs w:val="28"/>
        </w:rPr>
      </w:pPr>
    </w:p>
    <w:p w:rsidR="00BF798E" w:rsidRDefault="00BF798E">
      <w:pPr>
        <w:spacing w:after="0" w:line="240" w:lineRule="auto"/>
        <w:rPr>
          <w:rFonts w:eastAsia="Times New Roman" w:cs="Times New Roman"/>
          <w:sz w:val="28"/>
          <w:szCs w:val="28"/>
        </w:rPr>
      </w:pPr>
    </w:p>
    <w:p w:rsidR="00BF798E" w:rsidRDefault="00BF798E">
      <w:pPr>
        <w:spacing w:after="0" w:line="240" w:lineRule="auto"/>
        <w:rPr>
          <w:rFonts w:eastAsia="Times New Roman" w:cs="Times New Roman"/>
          <w:b/>
          <w:sz w:val="32"/>
          <w:szCs w:val="32"/>
          <w:u w:val="single"/>
        </w:rPr>
      </w:pPr>
    </w:p>
    <w:p w:rsidR="00BF798E" w:rsidRDefault="00BF798E">
      <w:pPr>
        <w:spacing w:after="0" w:line="240" w:lineRule="auto"/>
        <w:jc w:val="center"/>
        <w:rPr>
          <w:rFonts w:eastAsia="Times New Roman" w:cs="Times New Roman"/>
          <w:b/>
          <w:sz w:val="32"/>
          <w:szCs w:val="32"/>
          <w:u w:val="single"/>
        </w:rPr>
      </w:pPr>
    </w:p>
    <w:p w:rsidR="00BF798E" w:rsidRDefault="00BF798E">
      <w:pPr>
        <w:spacing w:after="0" w:line="240" w:lineRule="auto"/>
        <w:jc w:val="center"/>
        <w:rPr>
          <w:rFonts w:eastAsia="Times New Roman" w:cs="Times New Roman"/>
          <w:b/>
          <w:sz w:val="32"/>
          <w:szCs w:val="32"/>
          <w:u w:val="single"/>
        </w:rPr>
      </w:pPr>
    </w:p>
    <w:p w:rsidR="00BF798E" w:rsidRDefault="00BF798E">
      <w:pPr>
        <w:spacing w:after="0" w:line="240" w:lineRule="auto"/>
        <w:jc w:val="center"/>
        <w:rPr>
          <w:rFonts w:eastAsia="Times New Roman" w:cs="Times New Roman"/>
          <w:b/>
          <w:sz w:val="32"/>
          <w:szCs w:val="32"/>
          <w:u w:val="single"/>
        </w:rPr>
      </w:pPr>
    </w:p>
    <w:p w:rsidR="00BF798E" w:rsidRDefault="006D2227">
      <w:pPr>
        <w:spacing w:after="0" w:line="240" w:lineRule="auto"/>
        <w:jc w:val="center"/>
        <w:rPr>
          <w:rFonts w:eastAsia="Times New Roman" w:cs="Times New Roman"/>
          <w:b/>
          <w:sz w:val="32"/>
          <w:szCs w:val="32"/>
          <w:u w:val="single"/>
        </w:rPr>
      </w:pPr>
      <w:r>
        <w:rPr>
          <w:rFonts w:eastAsia="Times New Roman" w:cs="Times New Roman"/>
          <w:b/>
          <w:sz w:val="32"/>
          <w:szCs w:val="32"/>
          <w:u w:val="single"/>
        </w:rPr>
        <w:t>REQUIREMENT ANALYSIS</w:t>
      </w:r>
    </w:p>
    <w:p w:rsidR="00BF798E" w:rsidRDefault="00BF798E">
      <w:pPr>
        <w:spacing w:after="0" w:line="240" w:lineRule="auto"/>
        <w:jc w:val="center"/>
        <w:rPr>
          <w:rFonts w:eastAsia="Times New Roman" w:cs="Times New Roman"/>
          <w:b/>
          <w:sz w:val="32"/>
          <w:szCs w:val="32"/>
          <w:u w:val="single"/>
        </w:rPr>
      </w:pPr>
    </w:p>
    <w:p w:rsidR="00BF798E" w:rsidRDefault="006D2227">
      <w:pPr>
        <w:pStyle w:val="NormalWeb"/>
        <w:shd w:val="clear" w:color="auto" w:fill="FFFFFF" w:themeFill="background1"/>
        <w:spacing w:line="276" w:lineRule="auto"/>
        <w:rPr>
          <w:sz w:val="26"/>
          <w:szCs w:val="26"/>
        </w:rPr>
      </w:pPr>
      <w:r>
        <w:rPr>
          <w:sz w:val="26"/>
          <w:szCs w:val="26"/>
        </w:rPr>
        <w:t xml:space="preserve">Software requirement is a functional or non-functional need to be implemented in the system. Functional means providing </w:t>
      </w:r>
      <w:r>
        <w:rPr>
          <w:sz w:val="26"/>
          <w:szCs w:val="26"/>
        </w:rPr>
        <w:t>particular service to the user.</w:t>
      </w:r>
    </w:p>
    <w:p w:rsidR="00BF798E" w:rsidRDefault="006D2227">
      <w:pPr>
        <w:pStyle w:val="NormalWeb"/>
        <w:shd w:val="clear" w:color="auto" w:fill="FFFFFF" w:themeFill="background1"/>
        <w:spacing w:line="276" w:lineRule="auto"/>
        <w:rPr>
          <w:sz w:val="26"/>
          <w:szCs w:val="26"/>
        </w:rPr>
      </w:pPr>
      <w:r>
        <w:rPr>
          <w:sz w:val="26"/>
          <w:szCs w:val="26"/>
        </w:rPr>
        <w:t xml:space="preserve">Software requirement can also be a non-functional, it can be a performance requirement. </w:t>
      </w:r>
    </w:p>
    <w:p w:rsidR="00BF798E" w:rsidRDefault="006D2227">
      <w:pPr>
        <w:pStyle w:val="NormalWeb"/>
        <w:shd w:val="clear" w:color="auto" w:fill="FFFFFF" w:themeFill="background1"/>
        <w:spacing w:after="0" w:line="276" w:lineRule="auto"/>
        <w:textAlignment w:val="baseline"/>
        <w:rPr>
          <w:b/>
          <w:bCs/>
          <w:spacing w:val="15"/>
          <w:sz w:val="26"/>
          <w:szCs w:val="26"/>
        </w:rPr>
      </w:pPr>
      <w:r>
        <w:rPr>
          <w:sz w:val="26"/>
          <w:szCs w:val="26"/>
        </w:rPr>
        <w:t>Following are the functional and non-functional requirements of TECHTALENTFORCAST (placement prediction).</w:t>
      </w:r>
    </w:p>
    <w:p w:rsidR="00BF798E" w:rsidRDefault="00BF798E">
      <w:pPr>
        <w:pStyle w:val="NormalWeb"/>
        <w:shd w:val="clear" w:color="auto" w:fill="FFFFFF" w:themeFill="background1"/>
        <w:rPr>
          <w:sz w:val="26"/>
          <w:szCs w:val="26"/>
        </w:rPr>
      </w:pPr>
    </w:p>
    <w:p w:rsidR="00BF798E" w:rsidRDefault="006D2227">
      <w:pPr>
        <w:shd w:val="clear" w:color="auto" w:fill="FFFFFF" w:themeFill="background1"/>
        <w:spacing w:after="0" w:line="240" w:lineRule="auto"/>
        <w:textAlignment w:val="baseline"/>
        <w:rPr>
          <w:rFonts w:eastAsia="Times New Roman" w:cs="Times New Roman"/>
          <w:b/>
          <w:bCs/>
          <w:spacing w:val="15"/>
          <w:sz w:val="28"/>
          <w:szCs w:val="28"/>
          <w:u w:val="single"/>
        </w:rPr>
      </w:pPr>
      <w:r>
        <w:rPr>
          <w:rFonts w:eastAsia="Times New Roman" w:cs="Times New Roman"/>
          <w:b/>
          <w:bCs/>
          <w:spacing w:val="15"/>
          <w:sz w:val="28"/>
          <w:szCs w:val="28"/>
          <w:u w:val="single"/>
        </w:rPr>
        <w:t>Functional Requirements:</w:t>
      </w:r>
    </w:p>
    <w:p w:rsidR="00BF798E" w:rsidRDefault="00BF798E">
      <w:pPr>
        <w:shd w:val="clear" w:color="auto" w:fill="FFFFFF" w:themeFill="background1"/>
        <w:spacing w:after="0" w:line="240" w:lineRule="auto"/>
        <w:textAlignment w:val="baseline"/>
        <w:rPr>
          <w:rFonts w:eastAsia="Times New Roman" w:cs="Times New Roman"/>
          <w:spacing w:val="15"/>
          <w:sz w:val="26"/>
          <w:szCs w:val="26"/>
        </w:rPr>
      </w:pPr>
    </w:p>
    <w:p w:rsidR="00BF798E" w:rsidRDefault="006D2227">
      <w:pPr>
        <w:numPr>
          <w:ilvl w:val="0"/>
          <w:numId w:val="9"/>
        </w:numPr>
        <w:shd w:val="clear" w:color="auto" w:fill="FFFFFF" w:themeFill="background1"/>
        <w:spacing w:after="0" w:line="240" w:lineRule="auto"/>
        <w:textAlignment w:val="baseline"/>
        <w:rPr>
          <w:rFonts w:eastAsia="Times New Roman" w:cs="Times New Roman"/>
          <w:spacing w:val="15"/>
          <w:sz w:val="26"/>
          <w:szCs w:val="26"/>
        </w:rPr>
      </w:pPr>
      <w:r>
        <w:rPr>
          <w:rFonts w:eastAsia="Times New Roman" w:cs="Times New Roman"/>
          <w:spacing w:val="15"/>
          <w:sz w:val="26"/>
          <w:szCs w:val="26"/>
        </w:rPr>
        <w:t>Sk</w:t>
      </w:r>
      <w:r>
        <w:rPr>
          <w:rFonts w:eastAsia="Times New Roman" w:cs="Times New Roman"/>
          <w:spacing w:val="15"/>
          <w:sz w:val="26"/>
          <w:szCs w:val="26"/>
        </w:rPr>
        <w:t xml:space="preserve">ills assessment </w:t>
      </w:r>
    </w:p>
    <w:p w:rsidR="00BF798E" w:rsidRDefault="006D2227">
      <w:pPr>
        <w:numPr>
          <w:ilvl w:val="0"/>
          <w:numId w:val="9"/>
        </w:numPr>
        <w:shd w:val="clear" w:color="auto" w:fill="FFFFFF" w:themeFill="background1"/>
        <w:spacing w:after="0" w:line="240" w:lineRule="auto"/>
        <w:textAlignment w:val="baseline"/>
        <w:rPr>
          <w:rFonts w:eastAsia="Times New Roman" w:cs="Times New Roman"/>
          <w:spacing w:val="15"/>
          <w:sz w:val="26"/>
          <w:szCs w:val="26"/>
        </w:rPr>
      </w:pPr>
      <w:r>
        <w:rPr>
          <w:rFonts w:eastAsia="Times New Roman" w:cs="Times New Roman"/>
          <w:spacing w:val="15"/>
          <w:sz w:val="26"/>
          <w:szCs w:val="26"/>
        </w:rPr>
        <w:t>Academic performance input</w:t>
      </w:r>
    </w:p>
    <w:p w:rsidR="00BF798E" w:rsidRDefault="006D2227">
      <w:pPr>
        <w:numPr>
          <w:ilvl w:val="0"/>
          <w:numId w:val="9"/>
        </w:numPr>
        <w:shd w:val="clear" w:color="auto" w:fill="FFFFFF" w:themeFill="background1"/>
        <w:spacing w:after="0" w:line="240" w:lineRule="auto"/>
        <w:textAlignment w:val="baseline"/>
        <w:rPr>
          <w:rFonts w:eastAsia="Times New Roman" w:cs="Times New Roman"/>
          <w:spacing w:val="15"/>
          <w:sz w:val="26"/>
          <w:szCs w:val="26"/>
        </w:rPr>
      </w:pPr>
      <w:r>
        <w:rPr>
          <w:rFonts w:eastAsia="Times New Roman" w:cs="Times New Roman"/>
          <w:spacing w:val="15"/>
          <w:sz w:val="26"/>
          <w:szCs w:val="26"/>
        </w:rPr>
        <w:t>Algorithms</w:t>
      </w:r>
    </w:p>
    <w:p w:rsidR="00BF798E" w:rsidRDefault="006D2227">
      <w:pPr>
        <w:numPr>
          <w:ilvl w:val="0"/>
          <w:numId w:val="9"/>
        </w:numPr>
        <w:shd w:val="clear" w:color="auto" w:fill="FFFFFF" w:themeFill="background1"/>
        <w:spacing w:after="0" w:line="240" w:lineRule="auto"/>
        <w:textAlignment w:val="baseline"/>
        <w:rPr>
          <w:rFonts w:eastAsia="Times New Roman" w:cs="Times New Roman"/>
          <w:spacing w:val="15"/>
          <w:sz w:val="26"/>
          <w:szCs w:val="26"/>
        </w:rPr>
      </w:pPr>
      <w:r>
        <w:rPr>
          <w:rFonts w:eastAsia="Times New Roman" w:cs="Times New Roman"/>
          <w:spacing w:val="15"/>
          <w:sz w:val="26"/>
          <w:szCs w:val="26"/>
        </w:rPr>
        <w:t>Application</w:t>
      </w:r>
    </w:p>
    <w:p w:rsidR="00BF798E" w:rsidRDefault="006D2227">
      <w:pPr>
        <w:numPr>
          <w:ilvl w:val="0"/>
          <w:numId w:val="9"/>
        </w:numPr>
        <w:shd w:val="clear" w:color="auto" w:fill="FFFFFF" w:themeFill="background1"/>
        <w:spacing w:after="0" w:line="240" w:lineRule="auto"/>
        <w:textAlignment w:val="baseline"/>
        <w:rPr>
          <w:rFonts w:eastAsia="Times New Roman" w:cs="Times New Roman"/>
          <w:spacing w:val="15"/>
          <w:sz w:val="26"/>
          <w:szCs w:val="26"/>
        </w:rPr>
      </w:pPr>
      <w:r>
        <w:rPr>
          <w:rFonts w:eastAsia="Times New Roman" w:cs="Times New Roman"/>
          <w:spacing w:val="15"/>
          <w:sz w:val="26"/>
          <w:szCs w:val="26"/>
        </w:rPr>
        <w:t>Tracking</w:t>
      </w:r>
    </w:p>
    <w:p w:rsidR="00BF798E" w:rsidRDefault="00BF798E">
      <w:pPr>
        <w:shd w:val="clear" w:color="auto" w:fill="FFFFFF"/>
        <w:spacing w:after="0" w:line="240" w:lineRule="auto"/>
        <w:ind w:left="90"/>
        <w:textAlignment w:val="baseline"/>
        <w:rPr>
          <w:rFonts w:eastAsia="Times New Roman" w:cs="Times New Roman"/>
          <w:color w:val="454545"/>
          <w:spacing w:val="15"/>
          <w:sz w:val="24"/>
          <w:szCs w:val="24"/>
        </w:rPr>
      </w:pPr>
    </w:p>
    <w:p w:rsidR="00BF798E" w:rsidRDefault="00BF798E">
      <w:pPr>
        <w:shd w:val="clear" w:color="auto" w:fill="FFFFFF"/>
        <w:spacing w:after="0" w:line="240" w:lineRule="auto"/>
        <w:textAlignment w:val="baseline"/>
        <w:rPr>
          <w:rFonts w:eastAsia="Times New Roman" w:cs="Times New Roman"/>
          <w:b/>
          <w:spacing w:val="15"/>
          <w:sz w:val="28"/>
          <w:szCs w:val="28"/>
        </w:rPr>
      </w:pPr>
    </w:p>
    <w:p w:rsidR="00BF798E" w:rsidRDefault="00BF798E">
      <w:pPr>
        <w:shd w:val="clear" w:color="auto" w:fill="FFFFFF"/>
        <w:spacing w:after="0" w:line="240" w:lineRule="auto"/>
        <w:textAlignment w:val="baseline"/>
        <w:rPr>
          <w:rFonts w:eastAsia="Times New Roman" w:cs="Times New Roman"/>
          <w:b/>
          <w:spacing w:val="15"/>
          <w:sz w:val="28"/>
          <w:szCs w:val="28"/>
        </w:rPr>
      </w:pPr>
    </w:p>
    <w:p w:rsidR="00BF798E" w:rsidRDefault="006D2227">
      <w:pPr>
        <w:shd w:val="clear" w:color="auto" w:fill="FFFFFF" w:themeFill="background1"/>
        <w:spacing w:after="0" w:line="240" w:lineRule="auto"/>
        <w:textAlignment w:val="baseline"/>
        <w:rPr>
          <w:rFonts w:eastAsia="Times New Roman" w:cs="Times New Roman"/>
          <w:b/>
          <w:bCs/>
          <w:spacing w:val="15"/>
          <w:sz w:val="28"/>
          <w:szCs w:val="28"/>
          <w:u w:val="single"/>
        </w:rPr>
      </w:pPr>
      <w:r>
        <w:rPr>
          <w:rFonts w:eastAsia="Times New Roman" w:cs="Times New Roman"/>
          <w:b/>
          <w:bCs/>
          <w:spacing w:val="15"/>
          <w:sz w:val="28"/>
          <w:szCs w:val="28"/>
          <w:u w:val="single"/>
        </w:rPr>
        <w:t>Non-Functional Requirements:</w:t>
      </w:r>
    </w:p>
    <w:p w:rsidR="00BF798E" w:rsidRDefault="00BF798E">
      <w:pPr>
        <w:spacing w:after="0" w:line="240" w:lineRule="auto"/>
        <w:rPr>
          <w:rFonts w:eastAsia="Times New Roman" w:cs="Times New Roman"/>
          <w:b/>
          <w:sz w:val="32"/>
          <w:szCs w:val="32"/>
          <w:u w:val="single"/>
        </w:rPr>
      </w:pPr>
    </w:p>
    <w:p w:rsidR="00BF798E" w:rsidRDefault="006D2227">
      <w:pPr>
        <w:numPr>
          <w:ilvl w:val="0"/>
          <w:numId w:val="10"/>
        </w:numPr>
        <w:shd w:val="clear" w:color="auto" w:fill="FFFFFF" w:themeFill="background1"/>
        <w:spacing w:after="0" w:line="240" w:lineRule="auto"/>
        <w:ind w:left="450"/>
        <w:textAlignment w:val="baseline"/>
        <w:rPr>
          <w:rFonts w:eastAsia="Times New Roman" w:cs="Times New Roman"/>
          <w:spacing w:val="15"/>
          <w:sz w:val="26"/>
          <w:szCs w:val="26"/>
        </w:rPr>
      </w:pPr>
      <w:r>
        <w:rPr>
          <w:rFonts w:eastAsia="Times New Roman" w:cs="Times New Roman"/>
          <w:spacing w:val="15"/>
          <w:sz w:val="26"/>
          <w:szCs w:val="26"/>
        </w:rPr>
        <w:t xml:space="preserve">Performance </w:t>
      </w:r>
    </w:p>
    <w:p w:rsidR="00BF798E" w:rsidRDefault="006D2227">
      <w:pPr>
        <w:numPr>
          <w:ilvl w:val="0"/>
          <w:numId w:val="10"/>
        </w:numPr>
        <w:shd w:val="clear" w:color="auto" w:fill="FFFFFF" w:themeFill="background1"/>
        <w:spacing w:after="0" w:line="240" w:lineRule="auto"/>
        <w:ind w:left="450"/>
        <w:textAlignment w:val="baseline"/>
        <w:rPr>
          <w:rFonts w:eastAsia="Times New Roman" w:cs="Times New Roman"/>
          <w:spacing w:val="15"/>
          <w:sz w:val="26"/>
          <w:szCs w:val="26"/>
        </w:rPr>
      </w:pPr>
      <w:r>
        <w:rPr>
          <w:rFonts w:eastAsia="Times New Roman" w:cs="Times New Roman"/>
          <w:spacing w:val="15"/>
          <w:sz w:val="26"/>
          <w:szCs w:val="26"/>
        </w:rPr>
        <w:t>Reliability</w:t>
      </w:r>
    </w:p>
    <w:p w:rsidR="00BF798E" w:rsidRDefault="006D2227">
      <w:pPr>
        <w:numPr>
          <w:ilvl w:val="0"/>
          <w:numId w:val="10"/>
        </w:numPr>
        <w:shd w:val="clear" w:color="auto" w:fill="FFFFFF" w:themeFill="background1"/>
        <w:spacing w:after="0" w:line="240" w:lineRule="auto"/>
        <w:ind w:left="450"/>
        <w:textAlignment w:val="baseline"/>
        <w:rPr>
          <w:rFonts w:eastAsia="Times New Roman" w:cs="Times New Roman"/>
          <w:spacing w:val="15"/>
          <w:sz w:val="26"/>
          <w:szCs w:val="26"/>
        </w:rPr>
      </w:pPr>
      <w:r>
        <w:rPr>
          <w:rFonts w:eastAsia="Times New Roman" w:cs="Times New Roman"/>
          <w:spacing w:val="15"/>
          <w:sz w:val="26"/>
          <w:szCs w:val="26"/>
        </w:rPr>
        <w:t>Maintainability</w:t>
      </w:r>
    </w:p>
    <w:p w:rsidR="00BF798E" w:rsidRDefault="006D2227">
      <w:pPr>
        <w:numPr>
          <w:ilvl w:val="0"/>
          <w:numId w:val="10"/>
        </w:numPr>
        <w:shd w:val="clear" w:color="auto" w:fill="FFFFFF" w:themeFill="background1"/>
        <w:spacing w:after="0" w:line="240" w:lineRule="auto"/>
        <w:ind w:left="450"/>
        <w:textAlignment w:val="baseline"/>
        <w:rPr>
          <w:rFonts w:eastAsia="Times New Roman" w:cs="Times New Roman"/>
          <w:spacing w:val="15"/>
          <w:sz w:val="26"/>
          <w:szCs w:val="26"/>
        </w:rPr>
      </w:pPr>
      <w:r>
        <w:rPr>
          <w:rFonts w:eastAsia="Times New Roman" w:cs="Times New Roman"/>
          <w:spacing w:val="15"/>
          <w:sz w:val="26"/>
          <w:szCs w:val="26"/>
        </w:rPr>
        <w:t>Serviceability</w:t>
      </w:r>
    </w:p>
    <w:p w:rsidR="00BF798E" w:rsidRDefault="006D2227">
      <w:pPr>
        <w:numPr>
          <w:ilvl w:val="0"/>
          <w:numId w:val="10"/>
        </w:numPr>
        <w:shd w:val="clear" w:color="auto" w:fill="FFFFFF" w:themeFill="background1"/>
        <w:spacing w:after="0" w:line="240" w:lineRule="auto"/>
        <w:ind w:left="450"/>
        <w:textAlignment w:val="baseline"/>
        <w:rPr>
          <w:rFonts w:eastAsia="Times New Roman" w:cs="Times New Roman"/>
          <w:spacing w:val="15"/>
          <w:sz w:val="26"/>
          <w:szCs w:val="26"/>
        </w:rPr>
      </w:pPr>
      <w:r>
        <w:rPr>
          <w:rFonts w:eastAsia="Times New Roman" w:cs="Times New Roman"/>
          <w:spacing w:val="15"/>
          <w:sz w:val="26"/>
          <w:szCs w:val="26"/>
        </w:rPr>
        <w:t>Manageability</w:t>
      </w:r>
    </w:p>
    <w:p w:rsidR="00BF798E" w:rsidRDefault="006D2227">
      <w:pPr>
        <w:numPr>
          <w:ilvl w:val="0"/>
          <w:numId w:val="10"/>
        </w:numPr>
        <w:shd w:val="clear" w:color="auto" w:fill="FFFFFF" w:themeFill="background1"/>
        <w:spacing w:after="0" w:line="240" w:lineRule="auto"/>
        <w:ind w:left="450"/>
        <w:textAlignment w:val="baseline"/>
        <w:rPr>
          <w:rFonts w:eastAsia="Times New Roman" w:cs="Times New Roman"/>
          <w:spacing w:val="15"/>
          <w:sz w:val="26"/>
          <w:szCs w:val="26"/>
        </w:rPr>
      </w:pPr>
      <w:r>
        <w:rPr>
          <w:rFonts w:eastAsia="Times New Roman" w:cs="Times New Roman"/>
          <w:spacing w:val="15"/>
          <w:sz w:val="26"/>
          <w:szCs w:val="26"/>
        </w:rPr>
        <w:t>Data Integrity</w:t>
      </w:r>
    </w:p>
    <w:p w:rsidR="00BF798E" w:rsidRDefault="006D2227">
      <w:pPr>
        <w:numPr>
          <w:ilvl w:val="0"/>
          <w:numId w:val="10"/>
        </w:numPr>
        <w:shd w:val="clear" w:color="auto" w:fill="FFFFFF" w:themeFill="background1"/>
        <w:spacing w:after="0" w:line="240" w:lineRule="auto"/>
        <w:ind w:left="450"/>
        <w:textAlignment w:val="baseline"/>
        <w:rPr>
          <w:rFonts w:eastAsia="Times New Roman" w:cs="Times New Roman"/>
          <w:spacing w:val="15"/>
          <w:sz w:val="26"/>
          <w:szCs w:val="26"/>
        </w:rPr>
      </w:pPr>
      <w:r>
        <w:rPr>
          <w:rFonts w:eastAsia="Times New Roman" w:cs="Times New Roman"/>
          <w:spacing w:val="15"/>
          <w:sz w:val="26"/>
          <w:szCs w:val="26"/>
        </w:rPr>
        <w:t>Usability</w:t>
      </w:r>
    </w:p>
    <w:p w:rsidR="00BF798E" w:rsidRDefault="00BF798E">
      <w:pPr>
        <w:spacing w:line="240" w:lineRule="auto"/>
        <w:rPr>
          <w:rFonts w:eastAsia="Times New Roman" w:cs="Times New Roman"/>
          <w:b/>
          <w:bCs/>
          <w:sz w:val="28"/>
          <w:szCs w:val="28"/>
        </w:rPr>
      </w:pPr>
    </w:p>
    <w:p w:rsidR="00BF798E" w:rsidRDefault="00BF798E">
      <w:pPr>
        <w:spacing w:line="240" w:lineRule="auto"/>
        <w:ind w:left="2880"/>
        <w:rPr>
          <w:rFonts w:eastAsia="Times New Roman" w:cs="Times New Roman"/>
          <w:b/>
          <w:bCs/>
          <w:u w:val="single"/>
        </w:rPr>
      </w:pPr>
    </w:p>
    <w:p w:rsidR="00BF798E" w:rsidRDefault="00BF798E">
      <w:pPr>
        <w:spacing w:line="240" w:lineRule="auto"/>
        <w:ind w:left="2880"/>
        <w:rPr>
          <w:rFonts w:eastAsia="Times New Roman" w:cs="Times New Roman"/>
          <w:b/>
          <w:bCs/>
          <w:u w:val="single"/>
        </w:rPr>
      </w:pPr>
    </w:p>
    <w:p w:rsidR="00BF798E" w:rsidRDefault="00BF798E">
      <w:pPr>
        <w:spacing w:line="240" w:lineRule="auto"/>
        <w:ind w:left="2880"/>
        <w:rPr>
          <w:rFonts w:eastAsia="Times New Roman" w:cs="Times New Roman"/>
          <w:b/>
          <w:bCs/>
          <w:u w:val="single"/>
        </w:rPr>
      </w:pPr>
    </w:p>
    <w:p w:rsidR="00BF798E" w:rsidRDefault="006D2227">
      <w:pPr>
        <w:spacing w:line="240" w:lineRule="auto"/>
        <w:ind w:left="2880"/>
        <w:rPr>
          <w:rFonts w:eastAsia="Times New Roman" w:cs="Times New Roman"/>
          <w:b/>
          <w:bCs/>
          <w:u w:val="single"/>
        </w:rPr>
      </w:pPr>
      <w:r>
        <w:rPr>
          <w:rFonts w:eastAsia="Times New Roman" w:cs="Times New Roman"/>
          <w:b/>
          <w:bCs/>
          <w:u w:val="single"/>
        </w:rPr>
        <w:t>System Requirements</w:t>
      </w:r>
    </w:p>
    <w:p w:rsidR="00BF798E" w:rsidRDefault="00BF798E">
      <w:pPr>
        <w:spacing w:line="240" w:lineRule="auto"/>
        <w:ind w:left="2880"/>
        <w:rPr>
          <w:rFonts w:eastAsia="Times New Roman" w:cs="Times New Roman"/>
          <w:b/>
          <w:bCs/>
          <w:u w:val="single"/>
        </w:rPr>
      </w:pPr>
    </w:p>
    <w:p w:rsidR="00BF798E" w:rsidRDefault="006D2227">
      <w:pPr>
        <w:spacing w:line="240" w:lineRule="auto"/>
        <w:rPr>
          <w:rFonts w:cs="Times New Roman"/>
          <w:sz w:val="26"/>
          <w:szCs w:val="26"/>
        </w:rPr>
      </w:pPr>
      <w:r>
        <w:rPr>
          <w:rFonts w:cs="Times New Roman"/>
          <w:sz w:val="26"/>
          <w:szCs w:val="26"/>
          <w:shd w:val="clear" w:color="auto" w:fill="FFFFFF"/>
        </w:rPr>
        <w:t>System requirements are the</w:t>
      </w:r>
      <w:r>
        <w:rPr>
          <w:rFonts w:cs="Times New Roman"/>
          <w:sz w:val="26"/>
          <w:szCs w:val="26"/>
          <w:shd w:val="clear" w:color="auto" w:fill="FFFFFF"/>
        </w:rPr>
        <w:t xml:space="preserve"> required specifications a device must have in order to use certain </w:t>
      </w:r>
      <w:r>
        <w:rPr>
          <w:sz w:val="26"/>
          <w:szCs w:val="26"/>
        </w:rPr>
        <w:t>software.</w:t>
      </w:r>
    </w:p>
    <w:p w:rsidR="00BF798E" w:rsidRDefault="006D2227">
      <w:pPr>
        <w:spacing w:line="240" w:lineRule="auto"/>
        <w:rPr>
          <w:rFonts w:eastAsia="Times New Roman" w:cs="Times New Roman"/>
          <w:b/>
          <w:bCs/>
          <w:sz w:val="28"/>
          <w:szCs w:val="28"/>
          <w:u w:val="single"/>
        </w:rPr>
      </w:pPr>
      <w:r>
        <w:rPr>
          <w:rFonts w:eastAsia="Times New Roman" w:cs="Times New Roman"/>
          <w:b/>
          <w:bCs/>
          <w:sz w:val="28"/>
          <w:szCs w:val="28"/>
          <w:u w:val="single"/>
        </w:rPr>
        <w:t>Software Requirements:</w:t>
      </w:r>
    </w:p>
    <w:p w:rsidR="00BF798E" w:rsidRDefault="006D2227">
      <w:pPr>
        <w:spacing w:line="240" w:lineRule="auto"/>
        <w:rPr>
          <w:sz w:val="26"/>
          <w:szCs w:val="26"/>
        </w:rPr>
      </w:pPr>
      <w:r>
        <w:rPr>
          <w:rStyle w:val="Strong"/>
          <w:rFonts w:cs="Times New Roman"/>
          <w:color w:val="222222"/>
          <w:sz w:val="26"/>
          <w:szCs w:val="26"/>
        </w:rPr>
        <w:t>Windows: </w:t>
      </w:r>
      <w:r>
        <w:rPr>
          <w:sz w:val="26"/>
          <w:szCs w:val="26"/>
        </w:rPr>
        <w:t>10 or newer</w:t>
      </w:r>
    </w:p>
    <w:p w:rsidR="00BF798E" w:rsidRDefault="006D2227">
      <w:pPr>
        <w:spacing w:after="150" w:line="240" w:lineRule="auto"/>
        <w:rPr>
          <w:rFonts w:eastAsia="Times New Roman"/>
          <w:sz w:val="26"/>
          <w:szCs w:val="26"/>
        </w:rPr>
      </w:pPr>
      <w:r>
        <w:rPr>
          <w:rFonts w:eastAsia="Times New Roman"/>
          <w:b/>
          <w:bCs/>
          <w:sz w:val="26"/>
          <w:szCs w:val="26"/>
        </w:rPr>
        <w:t>Backend:</w:t>
      </w:r>
      <w:r>
        <w:rPr>
          <w:rFonts w:eastAsia="Times New Roman"/>
          <w:sz w:val="26"/>
          <w:szCs w:val="26"/>
        </w:rPr>
        <w:t xml:space="preserve"> FLASK</w:t>
      </w:r>
    </w:p>
    <w:p w:rsidR="00BF798E" w:rsidRDefault="006D2227">
      <w:pPr>
        <w:spacing w:after="150" w:line="240" w:lineRule="auto"/>
        <w:rPr>
          <w:rFonts w:eastAsia="Times New Roman"/>
          <w:sz w:val="26"/>
          <w:szCs w:val="26"/>
        </w:rPr>
      </w:pPr>
      <w:r>
        <w:rPr>
          <w:rFonts w:eastAsia="Times New Roman"/>
          <w:b/>
          <w:bCs/>
          <w:sz w:val="26"/>
          <w:szCs w:val="26"/>
        </w:rPr>
        <w:t>Frontend:</w:t>
      </w:r>
      <w:r>
        <w:rPr>
          <w:rFonts w:eastAsia="Times New Roman"/>
          <w:sz w:val="26"/>
          <w:szCs w:val="26"/>
        </w:rPr>
        <w:t xml:space="preserve"> HTML, CSS</w:t>
      </w:r>
    </w:p>
    <w:p w:rsidR="00BF798E" w:rsidRDefault="006D2227">
      <w:pPr>
        <w:spacing w:line="240" w:lineRule="auto"/>
        <w:rPr>
          <w:rFonts w:eastAsia="Times New Roman"/>
          <w:sz w:val="26"/>
          <w:szCs w:val="26"/>
        </w:rPr>
      </w:pPr>
      <w:r>
        <w:rPr>
          <w:rFonts w:eastAsia="Times New Roman"/>
          <w:b/>
          <w:sz w:val="26"/>
          <w:szCs w:val="26"/>
        </w:rPr>
        <w:t>ML Model</w:t>
      </w:r>
      <w:r>
        <w:rPr>
          <w:rFonts w:eastAsia="Times New Roman"/>
          <w:sz w:val="26"/>
          <w:szCs w:val="26"/>
        </w:rPr>
        <w:t>: Logistic Regression Model</w:t>
      </w:r>
    </w:p>
    <w:p w:rsidR="00BF798E" w:rsidRDefault="00BF798E">
      <w:pPr>
        <w:spacing w:line="240" w:lineRule="auto"/>
        <w:rPr>
          <w:rFonts w:eastAsia="Times New Roman" w:cs="Times New Roman"/>
          <w:b/>
          <w:bCs/>
          <w:sz w:val="28"/>
          <w:szCs w:val="28"/>
        </w:rPr>
      </w:pPr>
    </w:p>
    <w:p w:rsidR="00BF798E" w:rsidRDefault="00BF798E">
      <w:pPr>
        <w:spacing w:line="240" w:lineRule="auto"/>
        <w:ind w:left="2880" w:firstLine="720"/>
        <w:jc w:val="center"/>
        <w:rPr>
          <w:rFonts w:eastAsia="Times New Roman" w:cs="Times New Roman"/>
          <w:sz w:val="24"/>
          <w:szCs w:val="24"/>
        </w:rPr>
      </w:pPr>
    </w:p>
    <w:p w:rsidR="00BF798E" w:rsidRDefault="00BF798E">
      <w:pPr>
        <w:pStyle w:val="ListParagraph"/>
        <w:spacing w:line="240" w:lineRule="auto"/>
        <w:jc w:val="center"/>
        <w:rPr>
          <w:rFonts w:eastAsia="Times New Roman" w:cs="Times New Roman"/>
          <w:sz w:val="28"/>
          <w:szCs w:val="28"/>
        </w:rPr>
      </w:pPr>
    </w:p>
    <w:p w:rsidR="00BF798E" w:rsidRDefault="006D2227">
      <w:pPr>
        <w:spacing w:line="240" w:lineRule="auto"/>
        <w:rPr>
          <w:rFonts w:eastAsia="Times New Roman" w:cs="Times New Roman"/>
          <w:b/>
          <w:bCs/>
          <w:sz w:val="28"/>
          <w:szCs w:val="28"/>
          <w:u w:val="single"/>
        </w:rPr>
      </w:pPr>
      <w:r>
        <w:rPr>
          <w:rFonts w:eastAsia="Times New Roman" w:cs="Times New Roman"/>
          <w:b/>
          <w:bCs/>
          <w:sz w:val="28"/>
          <w:szCs w:val="28"/>
        </w:rPr>
        <w:br w:type="page"/>
      </w:r>
    </w:p>
    <w:p w:rsidR="00BF798E" w:rsidRDefault="00BF798E">
      <w:pPr>
        <w:tabs>
          <w:tab w:val="left" w:pos="825"/>
        </w:tabs>
        <w:spacing w:after="0" w:line="240" w:lineRule="auto"/>
        <w:contextualSpacing/>
        <w:rPr>
          <w:rFonts w:eastAsia="Times New Roman" w:cs="Times New Roman"/>
          <w:b/>
          <w:bCs/>
          <w:sz w:val="32"/>
          <w:szCs w:val="32"/>
          <w:u w:val="single"/>
        </w:rPr>
      </w:pPr>
    </w:p>
    <w:p w:rsidR="00BF798E" w:rsidRDefault="006D2227">
      <w:pPr>
        <w:tabs>
          <w:tab w:val="left" w:pos="825"/>
        </w:tabs>
        <w:spacing w:after="0" w:line="240" w:lineRule="auto"/>
        <w:contextualSpacing/>
        <w:jc w:val="center"/>
        <w:rPr>
          <w:rFonts w:eastAsia="Times New Roman" w:cs="Times New Roman"/>
          <w:b/>
          <w:bCs/>
          <w:sz w:val="32"/>
          <w:szCs w:val="32"/>
          <w:u w:val="single"/>
        </w:rPr>
      </w:pPr>
      <w:r>
        <w:rPr>
          <w:rFonts w:eastAsia="Times New Roman" w:cs="Times New Roman"/>
          <w:b/>
          <w:bCs/>
          <w:sz w:val="32"/>
          <w:szCs w:val="32"/>
          <w:u w:val="single"/>
        </w:rPr>
        <w:t>SYSTEM DESIGN</w:t>
      </w:r>
    </w:p>
    <w:p w:rsidR="00BF798E" w:rsidRDefault="00BF798E">
      <w:pPr>
        <w:tabs>
          <w:tab w:val="left" w:pos="825"/>
        </w:tabs>
        <w:spacing w:after="0" w:line="240" w:lineRule="auto"/>
        <w:contextualSpacing/>
        <w:jc w:val="center"/>
        <w:rPr>
          <w:rFonts w:eastAsia="Times New Roman" w:cs="Times New Roman"/>
          <w:b/>
          <w:bCs/>
          <w:sz w:val="32"/>
          <w:szCs w:val="32"/>
          <w:u w:val="single"/>
        </w:rPr>
      </w:pPr>
    </w:p>
    <w:p w:rsidR="00BF798E" w:rsidRDefault="00BF798E">
      <w:pPr>
        <w:tabs>
          <w:tab w:val="left" w:pos="825"/>
        </w:tabs>
        <w:spacing w:after="0" w:line="240" w:lineRule="auto"/>
        <w:contextualSpacing/>
        <w:jc w:val="center"/>
        <w:rPr>
          <w:rFonts w:eastAsia="Times New Roman" w:cs="Times New Roman"/>
          <w:b/>
          <w:bCs/>
          <w:color w:val="FF0000"/>
          <w:sz w:val="28"/>
          <w:szCs w:val="28"/>
          <w:u w:val="single"/>
        </w:rPr>
      </w:pPr>
    </w:p>
    <w:p w:rsidR="00BF798E" w:rsidRDefault="006D2227">
      <w:pPr>
        <w:pStyle w:val="NoSpacing"/>
        <w:rPr>
          <w:lang w:val="en-IN"/>
        </w:rPr>
      </w:pPr>
      <w:r>
        <w:rPr>
          <w:rFonts w:eastAsia="Times New Roman" w:cs="Times New Roman"/>
          <w:color w:val="000000" w:themeColor="text1"/>
        </w:rPr>
        <w:t xml:space="preserve"> </w:t>
      </w:r>
      <w:r>
        <w:rPr>
          <w:rFonts w:eastAsia="Times New Roman" w:cs="Times New Roman"/>
        </w:rPr>
        <w:t xml:space="preserve"> </w:t>
      </w:r>
      <w:r>
        <w:rPr>
          <w:rFonts w:eastAsia="Times New Roman" w:cs="Times New Roman"/>
          <w:color w:val="000000" w:themeColor="text1"/>
        </w:rPr>
        <w:t xml:space="preserve"> </w:t>
      </w:r>
      <w:r>
        <w:rPr>
          <w:rFonts w:eastAsia="Times New Roman" w:cs="Times New Roman"/>
        </w:rPr>
        <w:t xml:space="preserve">   </w:t>
      </w:r>
      <w:r>
        <w:rPr>
          <w:noProof/>
        </w:rPr>
        <w:drawing>
          <wp:inline distT="0" distB="0" distL="114300" distR="114300">
            <wp:extent cx="5937250" cy="3173095"/>
            <wp:effectExtent l="0" t="0" r="6350" b="12065"/>
            <wp:docPr id="3" name="Picture 3" descr="WhatsApp Image 2023-11-21 at 20.32.08_d70350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3-11-21 at 20.32.08_d70350b6"/>
                    <pic:cNvPicPr>
                      <a:picLocks noChangeAspect="1"/>
                    </pic:cNvPicPr>
                  </pic:nvPicPr>
                  <pic:blipFill>
                    <a:blip r:embed="rId9"/>
                    <a:stretch>
                      <a:fillRect/>
                    </a:stretch>
                  </pic:blipFill>
                  <pic:spPr>
                    <a:xfrm>
                      <a:off x="0" y="0"/>
                      <a:ext cx="5937250" cy="3173095"/>
                    </a:xfrm>
                    <a:prstGeom prst="rect">
                      <a:avLst/>
                    </a:prstGeom>
                  </pic:spPr>
                </pic:pic>
              </a:graphicData>
            </a:graphic>
          </wp:inline>
        </w:drawing>
      </w:r>
    </w:p>
    <w:p w:rsidR="00BF798E" w:rsidRDefault="006D2227">
      <w:pPr>
        <w:pStyle w:val="NoSpacing"/>
      </w:pPr>
      <w:r>
        <w:rPr>
          <w:rFonts w:eastAsia="Times New Roman" w:cs="Times New Roman"/>
          <w:color w:val="000000" w:themeColor="text1"/>
          <w:sz w:val="26"/>
          <w:szCs w:val="26"/>
        </w:rPr>
        <w:t xml:space="preserve">        </w:t>
      </w:r>
      <w:r>
        <w:rPr>
          <w:rFonts w:eastAsia="Times New Roman" w:cs="Times New Roman"/>
          <w:sz w:val="26"/>
          <w:szCs w:val="26"/>
        </w:rPr>
        <w:t xml:space="preserve"> </w:t>
      </w:r>
    </w:p>
    <w:p w:rsidR="00BF798E" w:rsidRDefault="00BF798E">
      <w:pPr>
        <w:pStyle w:val="NoSpacing"/>
        <w:ind w:firstLine="720"/>
        <w:rPr>
          <w:sz w:val="26"/>
          <w:szCs w:val="26"/>
          <w:shd w:val="clear" w:color="auto" w:fill="FFFFFF"/>
        </w:rPr>
      </w:pPr>
    </w:p>
    <w:p w:rsidR="00BF798E" w:rsidRDefault="00BF798E">
      <w:pPr>
        <w:pStyle w:val="NoSpacing"/>
        <w:ind w:firstLine="720"/>
        <w:rPr>
          <w:sz w:val="26"/>
          <w:szCs w:val="26"/>
          <w:shd w:val="clear" w:color="auto" w:fill="FFFFFF"/>
        </w:rPr>
      </w:pPr>
    </w:p>
    <w:p w:rsidR="00BF798E" w:rsidRDefault="00BF798E">
      <w:pPr>
        <w:pStyle w:val="NoSpacing"/>
        <w:rPr>
          <w:sz w:val="26"/>
          <w:szCs w:val="26"/>
          <w:shd w:val="clear" w:color="auto" w:fill="FFFFFF"/>
        </w:rPr>
      </w:pPr>
    </w:p>
    <w:p w:rsidR="00BF798E" w:rsidRDefault="006D2227">
      <w:pPr>
        <w:pStyle w:val="NoSpacing"/>
        <w:spacing w:line="276" w:lineRule="auto"/>
        <w:ind w:firstLine="720"/>
        <w:rPr>
          <w:sz w:val="26"/>
          <w:szCs w:val="26"/>
          <w:shd w:val="clear" w:color="auto" w:fill="FFFFFF"/>
        </w:rPr>
      </w:pPr>
      <w:r>
        <w:rPr>
          <w:sz w:val="26"/>
          <w:szCs w:val="26"/>
          <w:shd w:val="clear" w:color="auto" w:fill="FFFFFF"/>
        </w:rPr>
        <w:t xml:space="preserve">Following are the </w:t>
      </w:r>
      <w:r>
        <w:rPr>
          <w:sz w:val="26"/>
          <w:szCs w:val="26"/>
          <w:shd w:val="clear" w:color="auto" w:fill="FFFFFF"/>
        </w:rPr>
        <w:t>system designs for the mentioned project:</w:t>
      </w:r>
    </w:p>
    <w:p w:rsidR="00BF798E" w:rsidRDefault="00BF798E">
      <w:pPr>
        <w:pStyle w:val="NoSpacing"/>
        <w:spacing w:line="276" w:lineRule="auto"/>
        <w:ind w:firstLine="720"/>
        <w:rPr>
          <w:sz w:val="26"/>
          <w:szCs w:val="26"/>
          <w:shd w:val="clear" w:color="auto" w:fill="FFFFFF"/>
        </w:rPr>
      </w:pPr>
    </w:p>
    <w:p w:rsidR="00BF798E" w:rsidRDefault="006D2227">
      <w:pPr>
        <w:pStyle w:val="ListParagraph"/>
        <w:numPr>
          <w:ilvl w:val="0"/>
          <w:numId w:val="5"/>
        </w:numPr>
        <w:rPr>
          <w:sz w:val="26"/>
          <w:szCs w:val="26"/>
        </w:rPr>
      </w:pPr>
      <w:r>
        <w:rPr>
          <w:sz w:val="26"/>
          <w:szCs w:val="26"/>
        </w:rPr>
        <w:t>Use case Diagram</w:t>
      </w:r>
    </w:p>
    <w:p w:rsidR="00BF798E" w:rsidRDefault="006D2227">
      <w:pPr>
        <w:pStyle w:val="ListParagraph"/>
        <w:numPr>
          <w:ilvl w:val="0"/>
          <w:numId w:val="5"/>
        </w:numPr>
        <w:rPr>
          <w:sz w:val="26"/>
          <w:szCs w:val="26"/>
        </w:rPr>
      </w:pPr>
      <w:r>
        <w:rPr>
          <w:sz w:val="26"/>
          <w:szCs w:val="26"/>
        </w:rPr>
        <w:t>Sequence Diagram</w:t>
      </w:r>
    </w:p>
    <w:p w:rsidR="00BF798E" w:rsidRDefault="00BF798E">
      <w:pPr>
        <w:pStyle w:val="NoSpacing"/>
        <w:ind w:firstLine="720"/>
        <w:rPr>
          <w:sz w:val="26"/>
          <w:szCs w:val="26"/>
        </w:rPr>
      </w:pPr>
    </w:p>
    <w:p w:rsidR="00BF798E" w:rsidRDefault="00BF798E">
      <w:pPr>
        <w:pStyle w:val="NoSpacing"/>
        <w:ind w:firstLine="720"/>
        <w:rPr>
          <w:sz w:val="26"/>
          <w:szCs w:val="26"/>
        </w:rPr>
      </w:pPr>
    </w:p>
    <w:p w:rsidR="00BF798E" w:rsidRDefault="00BF798E">
      <w:pPr>
        <w:pStyle w:val="NoSpacing"/>
        <w:ind w:firstLine="720"/>
        <w:rPr>
          <w:sz w:val="26"/>
          <w:szCs w:val="26"/>
        </w:rPr>
      </w:pPr>
    </w:p>
    <w:p w:rsidR="00BF798E" w:rsidRDefault="00BF798E">
      <w:pPr>
        <w:pStyle w:val="NoSpacing"/>
        <w:ind w:firstLine="720"/>
        <w:rPr>
          <w:sz w:val="26"/>
          <w:szCs w:val="26"/>
        </w:rPr>
      </w:pPr>
    </w:p>
    <w:p w:rsidR="00BF798E" w:rsidRDefault="00BF798E">
      <w:pPr>
        <w:pStyle w:val="NoSpacing"/>
        <w:ind w:firstLine="720"/>
        <w:rPr>
          <w:sz w:val="26"/>
          <w:szCs w:val="26"/>
        </w:rPr>
      </w:pPr>
    </w:p>
    <w:p w:rsidR="00BF798E" w:rsidRDefault="00BF798E">
      <w:pPr>
        <w:pStyle w:val="NoSpacing"/>
        <w:ind w:left="2160" w:firstLine="720"/>
        <w:rPr>
          <w:b/>
          <w:bCs/>
          <w:sz w:val="32"/>
          <w:szCs w:val="32"/>
          <w:u w:val="single"/>
        </w:rPr>
      </w:pPr>
    </w:p>
    <w:p w:rsidR="00BF798E" w:rsidRDefault="00BF798E">
      <w:pPr>
        <w:pStyle w:val="NoSpacing"/>
        <w:ind w:left="2160" w:firstLine="720"/>
        <w:rPr>
          <w:b/>
          <w:bCs/>
          <w:sz w:val="32"/>
          <w:szCs w:val="32"/>
          <w:u w:val="single"/>
        </w:rPr>
      </w:pPr>
    </w:p>
    <w:p w:rsidR="00BF798E" w:rsidRDefault="00BF798E">
      <w:pPr>
        <w:pStyle w:val="NoSpacing"/>
        <w:ind w:left="2160" w:firstLine="720"/>
        <w:rPr>
          <w:b/>
          <w:bCs/>
          <w:sz w:val="32"/>
          <w:szCs w:val="32"/>
          <w:u w:val="single"/>
        </w:rPr>
      </w:pPr>
    </w:p>
    <w:p w:rsidR="00BF798E" w:rsidRDefault="00BF798E">
      <w:pPr>
        <w:pStyle w:val="NoSpacing"/>
        <w:ind w:left="2160" w:firstLine="720"/>
        <w:rPr>
          <w:b/>
          <w:bCs/>
          <w:sz w:val="32"/>
          <w:szCs w:val="32"/>
          <w:u w:val="single"/>
        </w:rPr>
      </w:pPr>
    </w:p>
    <w:p w:rsidR="00BF798E" w:rsidRDefault="006D2227">
      <w:pPr>
        <w:pStyle w:val="NoSpacing"/>
        <w:ind w:left="2160" w:firstLine="720"/>
        <w:rPr>
          <w:b/>
          <w:bCs/>
          <w:sz w:val="32"/>
          <w:szCs w:val="32"/>
          <w:u w:val="single"/>
        </w:rPr>
      </w:pPr>
      <w:r>
        <w:rPr>
          <w:b/>
          <w:bCs/>
          <w:sz w:val="32"/>
          <w:szCs w:val="32"/>
          <w:u w:val="single"/>
        </w:rPr>
        <w:t>USE CASE DIAGRAM:</w:t>
      </w:r>
    </w:p>
    <w:p w:rsidR="00BF798E" w:rsidRDefault="00BF798E">
      <w:pPr>
        <w:pStyle w:val="NoSpacing"/>
        <w:ind w:firstLine="720"/>
        <w:rPr>
          <w:b/>
          <w:bCs/>
          <w:sz w:val="32"/>
          <w:szCs w:val="32"/>
          <w:u w:val="single"/>
        </w:rPr>
      </w:pPr>
    </w:p>
    <w:p w:rsidR="00BF798E" w:rsidRDefault="00BF798E">
      <w:pPr>
        <w:pStyle w:val="NoSpacing"/>
        <w:ind w:firstLine="720"/>
        <w:rPr>
          <w:b/>
          <w:bCs/>
          <w:sz w:val="32"/>
          <w:szCs w:val="32"/>
          <w:u w:val="single"/>
        </w:rPr>
      </w:pPr>
    </w:p>
    <w:p w:rsidR="00BF798E" w:rsidRDefault="00BF798E">
      <w:pPr>
        <w:pStyle w:val="NoSpacing"/>
        <w:ind w:firstLine="720"/>
        <w:rPr>
          <w:b/>
          <w:bCs/>
          <w:sz w:val="32"/>
          <w:szCs w:val="32"/>
          <w:u w:val="single"/>
        </w:rPr>
      </w:pPr>
    </w:p>
    <w:p w:rsidR="00BF798E" w:rsidRDefault="000156B0">
      <w:pPr>
        <w:pStyle w:val="NoSpacing"/>
      </w:pPr>
      <w:r w:rsidRPr="000156B0">
        <w:rPr>
          <w:noProof/>
        </w:rPr>
        <w:drawing>
          <wp:inline distT="0" distB="0" distL="0" distR="0" wp14:anchorId="1AF73900" wp14:editId="4D4F7CAD">
            <wp:extent cx="5943600" cy="5227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27955"/>
                    </a:xfrm>
                    <a:prstGeom prst="rect">
                      <a:avLst/>
                    </a:prstGeom>
                  </pic:spPr>
                </pic:pic>
              </a:graphicData>
            </a:graphic>
          </wp:inline>
        </w:drawing>
      </w:r>
    </w:p>
    <w:p w:rsidR="00BF798E" w:rsidRDefault="00BF798E">
      <w:pPr>
        <w:pStyle w:val="NoSpacing"/>
        <w:ind w:firstLine="720"/>
      </w:pPr>
    </w:p>
    <w:p w:rsidR="00BF798E" w:rsidRDefault="00BF798E">
      <w:pPr>
        <w:pStyle w:val="NoSpacing"/>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6D2227">
      <w:pPr>
        <w:pStyle w:val="NoSpacing"/>
        <w:ind w:left="2160" w:firstLine="720"/>
        <w:rPr>
          <w:b/>
          <w:bCs/>
          <w:color w:val="000000" w:themeColor="text1"/>
          <w:sz w:val="32"/>
          <w:szCs w:val="32"/>
          <w:u w:val="single"/>
        </w:rPr>
      </w:pPr>
      <w:r>
        <w:rPr>
          <w:b/>
          <w:bCs/>
          <w:color w:val="000000" w:themeColor="text1"/>
          <w:sz w:val="32"/>
          <w:szCs w:val="32"/>
          <w:u w:val="single"/>
        </w:rPr>
        <w:t>SEQUENCE DIAGRAM:</w:t>
      </w:r>
    </w:p>
    <w:p w:rsidR="00BF798E" w:rsidRDefault="00BF798E">
      <w:pPr>
        <w:pStyle w:val="NoSpacing"/>
        <w:ind w:left="2160" w:firstLine="720"/>
        <w:rPr>
          <w:b/>
          <w:bCs/>
          <w:sz w:val="32"/>
          <w:szCs w:val="32"/>
          <w:u w:val="single"/>
        </w:rPr>
      </w:pPr>
    </w:p>
    <w:p w:rsidR="00BF798E" w:rsidRDefault="00BF798E">
      <w:pPr>
        <w:pStyle w:val="NoSpacing"/>
        <w:ind w:left="2160" w:firstLine="720"/>
        <w:rPr>
          <w:b/>
          <w:bCs/>
          <w:sz w:val="32"/>
          <w:szCs w:val="32"/>
          <w:u w:val="single"/>
        </w:rPr>
      </w:pPr>
    </w:p>
    <w:p w:rsidR="00BF798E" w:rsidRDefault="006D2227">
      <w:pPr>
        <w:pStyle w:val="NoSpacing"/>
      </w:pPr>
      <w:r>
        <w:rPr>
          <w:lang w:val="en-IN"/>
        </w:rPr>
        <w:t xml:space="preserve">              </w:t>
      </w:r>
      <w:r>
        <w:t xml:space="preserve">           </w:t>
      </w: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6D2227">
      <w:pPr>
        <w:pStyle w:val="NoSpacing"/>
        <w:jc w:val="both"/>
        <w:rPr>
          <w:b/>
          <w:bCs/>
          <w:sz w:val="32"/>
          <w:szCs w:val="32"/>
          <w:u w:val="single"/>
        </w:rPr>
      </w:pPr>
      <w:r>
        <w:rPr>
          <w:noProof/>
        </w:rPr>
        <w:drawing>
          <wp:anchor distT="0" distB="0" distL="114300" distR="114300" simplePos="0" relativeHeight="251659264" behindDoc="0" locked="0" layoutInCell="1" allowOverlap="1">
            <wp:simplePos x="0" y="0"/>
            <wp:positionH relativeFrom="column">
              <wp:posOffset>474345</wp:posOffset>
            </wp:positionH>
            <wp:positionV relativeFrom="paragraph">
              <wp:posOffset>16510</wp:posOffset>
            </wp:positionV>
            <wp:extent cx="5198745" cy="5303520"/>
            <wp:effectExtent l="0" t="0" r="0"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5198745" cy="5303520"/>
                    </a:xfrm>
                    <a:prstGeom prst="rect">
                      <a:avLst/>
                    </a:prstGeom>
                    <a:noFill/>
                    <a:ln>
                      <a:noFill/>
                    </a:ln>
                  </pic:spPr>
                </pic:pic>
              </a:graphicData>
            </a:graphic>
          </wp:anchor>
        </w:drawing>
      </w: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6D2227">
      <w:pPr>
        <w:pStyle w:val="NoSpacing"/>
        <w:jc w:val="center"/>
        <w:rPr>
          <w:b/>
          <w:bCs/>
          <w:sz w:val="32"/>
          <w:szCs w:val="32"/>
          <w:u w:val="single"/>
        </w:rPr>
      </w:pPr>
      <w:r>
        <w:rPr>
          <w:b/>
          <w:bCs/>
          <w:sz w:val="32"/>
          <w:szCs w:val="32"/>
          <w:u w:val="single"/>
        </w:rPr>
        <w:t>Testing</w:t>
      </w: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rPr>
          <w:b/>
          <w:bCs/>
          <w:sz w:val="32"/>
          <w:szCs w:val="32"/>
          <w:u w:val="single"/>
        </w:rPr>
      </w:pPr>
    </w:p>
    <w:tbl>
      <w:tblPr>
        <w:tblStyle w:val="TableGrid"/>
        <w:tblW w:w="0" w:type="auto"/>
        <w:tblLayout w:type="fixed"/>
        <w:tblLook w:val="04A0" w:firstRow="1" w:lastRow="0" w:firstColumn="1" w:lastColumn="0" w:noHBand="0" w:noVBand="1"/>
      </w:tblPr>
      <w:tblGrid>
        <w:gridCol w:w="781"/>
        <w:gridCol w:w="2726"/>
        <w:gridCol w:w="2181"/>
        <w:gridCol w:w="2160"/>
        <w:gridCol w:w="1728"/>
      </w:tblGrid>
      <w:tr w:rsidR="00BF798E">
        <w:trPr>
          <w:trHeight w:val="784"/>
        </w:trPr>
        <w:tc>
          <w:tcPr>
            <w:tcW w:w="781" w:type="dxa"/>
          </w:tcPr>
          <w:p w:rsidR="00BF798E" w:rsidRDefault="006D2227">
            <w:pPr>
              <w:pStyle w:val="NoSpacing"/>
              <w:spacing w:line="276" w:lineRule="auto"/>
              <w:rPr>
                <w:rFonts w:eastAsia="Times New Roman" w:cs="Times New Roman"/>
                <w:sz w:val="26"/>
                <w:szCs w:val="26"/>
              </w:rPr>
            </w:pPr>
            <w:r>
              <w:rPr>
                <w:rFonts w:eastAsia="Times New Roman" w:cs="Times New Roman"/>
                <w:sz w:val="26"/>
                <w:szCs w:val="26"/>
              </w:rPr>
              <w:t>Case ID</w:t>
            </w:r>
          </w:p>
        </w:tc>
        <w:tc>
          <w:tcPr>
            <w:tcW w:w="2726" w:type="dxa"/>
          </w:tcPr>
          <w:p w:rsidR="00BF798E" w:rsidRDefault="006D2227">
            <w:pPr>
              <w:pStyle w:val="NoSpacing"/>
              <w:spacing w:line="276" w:lineRule="auto"/>
              <w:rPr>
                <w:rFonts w:eastAsia="Times New Roman" w:cs="Times New Roman"/>
                <w:sz w:val="26"/>
                <w:szCs w:val="26"/>
              </w:rPr>
            </w:pPr>
            <w:r>
              <w:rPr>
                <w:rFonts w:eastAsia="Times New Roman" w:cs="Times New Roman"/>
                <w:sz w:val="26"/>
                <w:szCs w:val="26"/>
              </w:rPr>
              <w:t xml:space="preserve">         Test Cases</w:t>
            </w:r>
          </w:p>
        </w:tc>
        <w:tc>
          <w:tcPr>
            <w:tcW w:w="2181" w:type="dxa"/>
          </w:tcPr>
          <w:p w:rsidR="00BF798E" w:rsidRDefault="006D2227">
            <w:pPr>
              <w:pStyle w:val="NoSpacing"/>
              <w:spacing w:line="276" w:lineRule="auto"/>
              <w:jc w:val="both"/>
              <w:rPr>
                <w:rFonts w:eastAsia="Times New Roman" w:cs="Times New Roman"/>
                <w:sz w:val="26"/>
                <w:szCs w:val="26"/>
              </w:rPr>
            </w:pPr>
            <w:r>
              <w:rPr>
                <w:rFonts w:eastAsia="Times New Roman" w:cs="Times New Roman"/>
                <w:sz w:val="26"/>
                <w:szCs w:val="26"/>
              </w:rPr>
              <w:t>Expected Output</w:t>
            </w:r>
          </w:p>
        </w:tc>
        <w:tc>
          <w:tcPr>
            <w:tcW w:w="2160" w:type="dxa"/>
          </w:tcPr>
          <w:p w:rsidR="00BF798E" w:rsidRDefault="006D2227">
            <w:pPr>
              <w:pStyle w:val="NoSpacing"/>
              <w:spacing w:line="276" w:lineRule="auto"/>
              <w:rPr>
                <w:rFonts w:eastAsia="Times New Roman" w:cs="Times New Roman"/>
                <w:sz w:val="26"/>
                <w:szCs w:val="26"/>
              </w:rPr>
            </w:pPr>
            <w:r>
              <w:rPr>
                <w:rFonts w:eastAsia="Times New Roman" w:cs="Times New Roman"/>
                <w:sz w:val="26"/>
                <w:szCs w:val="26"/>
              </w:rPr>
              <w:t>Actual Output</w:t>
            </w:r>
          </w:p>
        </w:tc>
        <w:tc>
          <w:tcPr>
            <w:tcW w:w="1728" w:type="dxa"/>
          </w:tcPr>
          <w:p w:rsidR="00BF798E" w:rsidRDefault="006D2227">
            <w:pPr>
              <w:pStyle w:val="NoSpacing"/>
              <w:spacing w:line="276" w:lineRule="auto"/>
              <w:rPr>
                <w:rFonts w:eastAsia="Times New Roman" w:cs="Times New Roman"/>
                <w:sz w:val="26"/>
                <w:szCs w:val="26"/>
              </w:rPr>
            </w:pPr>
            <w:r>
              <w:rPr>
                <w:rFonts w:eastAsia="Times New Roman" w:cs="Times New Roman"/>
                <w:sz w:val="26"/>
                <w:szCs w:val="26"/>
              </w:rPr>
              <w:t>Result</w:t>
            </w:r>
          </w:p>
          <w:p w:rsidR="00BF798E" w:rsidRDefault="006D2227">
            <w:pPr>
              <w:pStyle w:val="NoSpacing"/>
              <w:spacing w:line="276" w:lineRule="auto"/>
              <w:rPr>
                <w:rFonts w:eastAsia="Times New Roman" w:cs="Times New Roman"/>
                <w:sz w:val="26"/>
                <w:szCs w:val="26"/>
              </w:rPr>
            </w:pPr>
            <w:r>
              <w:rPr>
                <w:rFonts w:eastAsia="Times New Roman" w:cs="Times New Roman"/>
                <w:sz w:val="26"/>
                <w:szCs w:val="26"/>
              </w:rPr>
              <w:t>Pass/Fail</w:t>
            </w:r>
          </w:p>
        </w:tc>
      </w:tr>
      <w:tr w:rsidR="00BF798E">
        <w:trPr>
          <w:trHeight w:val="1405"/>
        </w:trPr>
        <w:tc>
          <w:tcPr>
            <w:tcW w:w="781" w:type="dxa"/>
          </w:tcPr>
          <w:p w:rsidR="00BF798E" w:rsidRDefault="006D2227">
            <w:pPr>
              <w:pStyle w:val="NoSpacing"/>
              <w:spacing w:line="276" w:lineRule="auto"/>
              <w:rPr>
                <w:rFonts w:eastAsia="Times New Roman" w:cs="Times New Roman"/>
                <w:sz w:val="26"/>
                <w:szCs w:val="26"/>
              </w:rPr>
            </w:pPr>
            <w:r>
              <w:rPr>
                <w:rFonts w:eastAsia="Times New Roman" w:cs="Times New Roman"/>
                <w:sz w:val="26"/>
                <w:szCs w:val="26"/>
              </w:rPr>
              <w:t>1.</w:t>
            </w:r>
          </w:p>
        </w:tc>
        <w:tc>
          <w:tcPr>
            <w:tcW w:w="2726" w:type="dxa"/>
          </w:tcPr>
          <w:p w:rsidR="00BF798E" w:rsidRDefault="006D2227">
            <w:pPr>
              <w:pStyle w:val="NoSpacing"/>
              <w:spacing w:line="276" w:lineRule="auto"/>
              <w:rPr>
                <w:rFonts w:eastAsia="Times New Roman" w:cs="Times New Roman"/>
                <w:sz w:val="26"/>
                <w:szCs w:val="26"/>
              </w:rPr>
            </w:pPr>
            <w:r>
              <w:rPr>
                <w:rFonts w:eastAsia="Times New Roman" w:cs="Times New Roman"/>
                <w:sz w:val="26"/>
                <w:szCs w:val="26"/>
              </w:rPr>
              <w:t>Home</w:t>
            </w:r>
          </w:p>
        </w:tc>
        <w:tc>
          <w:tcPr>
            <w:tcW w:w="2181" w:type="dxa"/>
          </w:tcPr>
          <w:p w:rsidR="00BF798E" w:rsidRDefault="006D2227">
            <w:pPr>
              <w:pStyle w:val="NoSpacing"/>
              <w:numPr>
                <w:ilvl w:val="0"/>
                <w:numId w:val="11"/>
              </w:numPr>
              <w:spacing w:line="276" w:lineRule="auto"/>
              <w:rPr>
                <w:rFonts w:eastAsia="Times New Roman" w:cs="Times New Roman"/>
                <w:sz w:val="26"/>
                <w:szCs w:val="26"/>
              </w:rPr>
            </w:pPr>
            <w:r>
              <w:rPr>
                <w:rFonts w:eastAsia="Times New Roman" w:cs="Times New Roman"/>
                <w:sz w:val="26"/>
                <w:szCs w:val="26"/>
              </w:rPr>
              <w:t>Home page of website</w:t>
            </w:r>
          </w:p>
        </w:tc>
        <w:tc>
          <w:tcPr>
            <w:tcW w:w="2160" w:type="dxa"/>
          </w:tcPr>
          <w:p w:rsidR="00BF798E" w:rsidRDefault="006D2227">
            <w:pPr>
              <w:pStyle w:val="NoSpacing"/>
              <w:numPr>
                <w:ilvl w:val="0"/>
                <w:numId w:val="11"/>
              </w:numPr>
              <w:spacing w:line="276" w:lineRule="auto"/>
              <w:rPr>
                <w:rFonts w:eastAsia="Times New Roman" w:cs="Times New Roman"/>
                <w:sz w:val="26"/>
                <w:szCs w:val="26"/>
              </w:rPr>
            </w:pPr>
            <w:r>
              <w:rPr>
                <w:rFonts w:eastAsia="Times New Roman" w:cs="Times New Roman"/>
                <w:sz w:val="26"/>
                <w:szCs w:val="26"/>
              </w:rPr>
              <w:t>Displays home page of website</w:t>
            </w:r>
          </w:p>
        </w:tc>
        <w:tc>
          <w:tcPr>
            <w:tcW w:w="1728" w:type="dxa"/>
          </w:tcPr>
          <w:p w:rsidR="00BF798E" w:rsidRDefault="00BF798E">
            <w:pPr>
              <w:pStyle w:val="NoSpacing"/>
              <w:spacing w:line="276" w:lineRule="auto"/>
              <w:rPr>
                <w:rFonts w:eastAsia="Times New Roman" w:cs="Times New Roman"/>
                <w:sz w:val="26"/>
                <w:szCs w:val="26"/>
              </w:rPr>
            </w:pPr>
          </w:p>
          <w:p w:rsidR="00BF798E" w:rsidRDefault="00BF798E">
            <w:pPr>
              <w:pStyle w:val="NoSpacing"/>
              <w:spacing w:line="276" w:lineRule="auto"/>
              <w:rPr>
                <w:rFonts w:eastAsia="Times New Roman" w:cs="Times New Roman"/>
                <w:sz w:val="26"/>
                <w:szCs w:val="26"/>
              </w:rPr>
            </w:pPr>
          </w:p>
          <w:p w:rsidR="00BF798E" w:rsidRDefault="006D2227">
            <w:pPr>
              <w:pStyle w:val="NoSpacing"/>
              <w:spacing w:line="276" w:lineRule="auto"/>
              <w:rPr>
                <w:rFonts w:eastAsia="Times New Roman" w:cs="Times New Roman"/>
                <w:sz w:val="26"/>
                <w:szCs w:val="26"/>
              </w:rPr>
            </w:pPr>
            <w:r>
              <w:rPr>
                <w:rFonts w:eastAsia="Times New Roman" w:cs="Times New Roman"/>
                <w:sz w:val="26"/>
                <w:szCs w:val="26"/>
              </w:rPr>
              <w:t>Pass</w:t>
            </w:r>
          </w:p>
        </w:tc>
      </w:tr>
      <w:tr w:rsidR="00BF798E">
        <w:trPr>
          <w:trHeight w:val="1588"/>
        </w:trPr>
        <w:tc>
          <w:tcPr>
            <w:tcW w:w="781" w:type="dxa"/>
          </w:tcPr>
          <w:p w:rsidR="00BF798E" w:rsidRDefault="006D2227">
            <w:pPr>
              <w:pStyle w:val="NoSpacing"/>
              <w:spacing w:line="276" w:lineRule="auto"/>
              <w:rPr>
                <w:rFonts w:eastAsia="Times New Roman" w:cs="Times New Roman"/>
                <w:sz w:val="26"/>
                <w:szCs w:val="26"/>
              </w:rPr>
            </w:pPr>
            <w:r>
              <w:rPr>
                <w:rFonts w:eastAsia="Times New Roman" w:cs="Times New Roman"/>
                <w:sz w:val="26"/>
                <w:szCs w:val="26"/>
              </w:rPr>
              <w:t>2.</w:t>
            </w:r>
          </w:p>
        </w:tc>
        <w:tc>
          <w:tcPr>
            <w:tcW w:w="2726" w:type="dxa"/>
          </w:tcPr>
          <w:p w:rsidR="00BF798E" w:rsidRDefault="006D2227">
            <w:pPr>
              <w:pStyle w:val="NoSpacing"/>
              <w:spacing w:line="276" w:lineRule="auto"/>
              <w:rPr>
                <w:rFonts w:eastAsia="Times New Roman" w:cs="Times New Roman"/>
                <w:sz w:val="26"/>
                <w:szCs w:val="26"/>
              </w:rPr>
            </w:pPr>
            <w:r>
              <w:rPr>
                <w:rFonts w:eastAsia="Times New Roman" w:cs="Times New Roman"/>
                <w:sz w:val="26"/>
                <w:szCs w:val="26"/>
              </w:rPr>
              <w:t>Index</w:t>
            </w:r>
          </w:p>
        </w:tc>
        <w:tc>
          <w:tcPr>
            <w:tcW w:w="2181" w:type="dxa"/>
          </w:tcPr>
          <w:p w:rsidR="00BF798E" w:rsidRDefault="006D2227">
            <w:pPr>
              <w:pStyle w:val="NoSpacing"/>
              <w:numPr>
                <w:ilvl w:val="0"/>
                <w:numId w:val="12"/>
              </w:numPr>
              <w:spacing w:line="276" w:lineRule="auto"/>
              <w:rPr>
                <w:rFonts w:eastAsia="Times New Roman" w:cs="Times New Roman"/>
                <w:sz w:val="26"/>
                <w:szCs w:val="26"/>
              </w:rPr>
            </w:pPr>
            <w:r>
              <w:rPr>
                <w:rFonts w:eastAsia="Times New Roman" w:cs="Times New Roman"/>
                <w:sz w:val="26"/>
                <w:szCs w:val="26"/>
              </w:rPr>
              <w:t>Form for input student data</w:t>
            </w:r>
          </w:p>
        </w:tc>
        <w:tc>
          <w:tcPr>
            <w:tcW w:w="2160" w:type="dxa"/>
          </w:tcPr>
          <w:p w:rsidR="00BF798E" w:rsidRDefault="006D2227">
            <w:pPr>
              <w:pStyle w:val="NoSpacing"/>
              <w:numPr>
                <w:ilvl w:val="0"/>
                <w:numId w:val="13"/>
              </w:numPr>
              <w:spacing w:line="276" w:lineRule="auto"/>
              <w:rPr>
                <w:rFonts w:eastAsia="Times New Roman" w:cs="Times New Roman"/>
                <w:sz w:val="26"/>
                <w:szCs w:val="26"/>
              </w:rPr>
            </w:pPr>
            <w:r>
              <w:rPr>
                <w:rFonts w:eastAsia="Times New Roman" w:cs="Times New Roman"/>
                <w:sz w:val="26"/>
                <w:szCs w:val="26"/>
              </w:rPr>
              <w:t>Displays Form for input student data</w:t>
            </w:r>
          </w:p>
        </w:tc>
        <w:tc>
          <w:tcPr>
            <w:tcW w:w="1728" w:type="dxa"/>
          </w:tcPr>
          <w:p w:rsidR="00BF798E" w:rsidRDefault="00BF798E">
            <w:pPr>
              <w:pStyle w:val="NoSpacing"/>
              <w:spacing w:line="276" w:lineRule="auto"/>
              <w:rPr>
                <w:rFonts w:eastAsia="Times New Roman" w:cs="Times New Roman"/>
                <w:sz w:val="26"/>
                <w:szCs w:val="26"/>
              </w:rPr>
            </w:pPr>
          </w:p>
          <w:p w:rsidR="00BF798E" w:rsidRDefault="00BF798E">
            <w:pPr>
              <w:pStyle w:val="NoSpacing"/>
              <w:spacing w:line="276" w:lineRule="auto"/>
              <w:rPr>
                <w:rFonts w:eastAsia="Times New Roman" w:cs="Times New Roman"/>
                <w:sz w:val="26"/>
                <w:szCs w:val="26"/>
              </w:rPr>
            </w:pPr>
          </w:p>
          <w:p w:rsidR="00BF798E" w:rsidRDefault="00BF798E">
            <w:pPr>
              <w:pStyle w:val="NoSpacing"/>
              <w:spacing w:line="276" w:lineRule="auto"/>
              <w:rPr>
                <w:rFonts w:eastAsia="Times New Roman" w:cs="Times New Roman"/>
                <w:sz w:val="26"/>
                <w:szCs w:val="26"/>
              </w:rPr>
            </w:pPr>
          </w:p>
          <w:p w:rsidR="00BF798E" w:rsidRDefault="006D2227">
            <w:pPr>
              <w:pStyle w:val="NoSpacing"/>
              <w:spacing w:line="276" w:lineRule="auto"/>
              <w:rPr>
                <w:rFonts w:eastAsia="Times New Roman" w:cs="Times New Roman"/>
                <w:sz w:val="26"/>
                <w:szCs w:val="26"/>
              </w:rPr>
            </w:pPr>
            <w:r>
              <w:rPr>
                <w:rFonts w:eastAsia="Times New Roman" w:cs="Times New Roman"/>
                <w:sz w:val="26"/>
                <w:szCs w:val="26"/>
              </w:rPr>
              <w:t>Pass</w:t>
            </w:r>
          </w:p>
        </w:tc>
      </w:tr>
      <w:tr w:rsidR="00BF798E">
        <w:trPr>
          <w:trHeight w:val="1838"/>
        </w:trPr>
        <w:tc>
          <w:tcPr>
            <w:tcW w:w="781" w:type="dxa"/>
          </w:tcPr>
          <w:p w:rsidR="00BF798E" w:rsidRDefault="006D2227">
            <w:pPr>
              <w:pStyle w:val="NoSpacing"/>
              <w:spacing w:line="276" w:lineRule="auto"/>
              <w:rPr>
                <w:rFonts w:eastAsia="Times New Roman" w:cs="Times New Roman"/>
                <w:sz w:val="26"/>
                <w:szCs w:val="26"/>
              </w:rPr>
            </w:pPr>
            <w:r>
              <w:rPr>
                <w:rFonts w:eastAsia="Times New Roman" w:cs="Times New Roman"/>
                <w:sz w:val="26"/>
                <w:szCs w:val="26"/>
              </w:rPr>
              <w:t>3.</w:t>
            </w:r>
          </w:p>
        </w:tc>
        <w:tc>
          <w:tcPr>
            <w:tcW w:w="2726" w:type="dxa"/>
          </w:tcPr>
          <w:p w:rsidR="00BF798E" w:rsidRDefault="006D2227">
            <w:pPr>
              <w:pStyle w:val="NoSpacing"/>
              <w:spacing w:line="276" w:lineRule="auto"/>
              <w:rPr>
                <w:rFonts w:eastAsia="Times New Roman" w:cs="Times New Roman"/>
                <w:sz w:val="26"/>
                <w:szCs w:val="26"/>
              </w:rPr>
            </w:pPr>
            <w:r>
              <w:rPr>
                <w:rFonts w:eastAsia="Times New Roman" w:cs="Times New Roman"/>
                <w:sz w:val="26"/>
                <w:szCs w:val="26"/>
              </w:rPr>
              <w:t>about</w:t>
            </w:r>
          </w:p>
        </w:tc>
        <w:tc>
          <w:tcPr>
            <w:tcW w:w="2181" w:type="dxa"/>
          </w:tcPr>
          <w:p w:rsidR="00BF798E" w:rsidRDefault="006D2227">
            <w:pPr>
              <w:pStyle w:val="NoSpacing"/>
              <w:numPr>
                <w:ilvl w:val="0"/>
                <w:numId w:val="12"/>
              </w:numPr>
              <w:spacing w:line="276" w:lineRule="auto"/>
              <w:rPr>
                <w:rFonts w:eastAsia="Times New Roman" w:cs="Times New Roman"/>
                <w:sz w:val="26"/>
                <w:szCs w:val="26"/>
              </w:rPr>
            </w:pPr>
            <w:r>
              <w:rPr>
                <w:rFonts w:eastAsia="Times New Roman" w:cs="Times New Roman"/>
                <w:sz w:val="26"/>
                <w:szCs w:val="26"/>
              </w:rPr>
              <w:t>Information about website</w:t>
            </w:r>
          </w:p>
        </w:tc>
        <w:tc>
          <w:tcPr>
            <w:tcW w:w="2160" w:type="dxa"/>
          </w:tcPr>
          <w:p w:rsidR="00BF798E" w:rsidRDefault="00BF798E">
            <w:pPr>
              <w:pStyle w:val="NoSpacing"/>
              <w:spacing w:line="276" w:lineRule="auto"/>
              <w:ind w:left="360"/>
              <w:rPr>
                <w:rFonts w:eastAsia="Times New Roman" w:cs="Times New Roman"/>
                <w:sz w:val="26"/>
                <w:szCs w:val="26"/>
              </w:rPr>
            </w:pPr>
          </w:p>
          <w:p w:rsidR="00BF798E" w:rsidRDefault="006D2227">
            <w:pPr>
              <w:pStyle w:val="NoSpacing"/>
              <w:numPr>
                <w:ilvl w:val="0"/>
                <w:numId w:val="14"/>
              </w:numPr>
              <w:spacing w:line="276" w:lineRule="auto"/>
              <w:rPr>
                <w:rFonts w:eastAsia="Times New Roman" w:cs="Times New Roman"/>
                <w:sz w:val="26"/>
                <w:szCs w:val="26"/>
              </w:rPr>
            </w:pPr>
            <w:r>
              <w:rPr>
                <w:rFonts w:eastAsia="Times New Roman" w:cs="Times New Roman"/>
                <w:sz w:val="26"/>
                <w:szCs w:val="26"/>
              </w:rPr>
              <w:t>Displays Information about website</w:t>
            </w:r>
          </w:p>
          <w:p w:rsidR="00BF798E" w:rsidRDefault="00BF798E">
            <w:pPr>
              <w:pStyle w:val="NoSpacing"/>
              <w:spacing w:line="276" w:lineRule="auto"/>
              <w:ind w:left="720"/>
              <w:rPr>
                <w:rFonts w:eastAsia="Times New Roman" w:cs="Times New Roman"/>
                <w:sz w:val="26"/>
                <w:szCs w:val="26"/>
              </w:rPr>
            </w:pPr>
          </w:p>
        </w:tc>
        <w:tc>
          <w:tcPr>
            <w:tcW w:w="1728" w:type="dxa"/>
          </w:tcPr>
          <w:p w:rsidR="00BF798E" w:rsidRDefault="00BF798E">
            <w:pPr>
              <w:rPr>
                <w:rFonts w:eastAsia="Times New Roman" w:cs="Times New Roman"/>
                <w:sz w:val="26"/>
                <w:szCs w:val="26"/>
              </w:rPr>
            </w:pPr>
          </w:p>
          <w:p w:rsidR="00BF798E" w:rsidRDefault="00BF798E">
            <w:pPr>
              <w:rPr>
                <w:rFonts w:eastAsia="Times New Roman" w:cs="Times New Roman"/>
                <w:sz w:val="26"/>
                <w:szCs w:val="26"/>
              </w:rPr>
            </w:pPr>
          </w:p>
          <w:p w:rsidR="00BF798E" w:rsidRDefault="006D2227">
            <w:pPr>
              <w:rPr>
                <w:rFonts w:eastAsia="Times New Roman" w:cs="Times New Roman"/>
                <w:sz w:val="26"/>
                <w:szCs w:val="26"/>
              </w:rPr>
            </w:pPr>
            <w:r>
              <w:rPr>
                <w:rFonts w:eastAsia="Times New Roman" w:cs="Times New Roman"/>
                <w:sz w:val="26"/>
                <w:szCs w:val="26"/>
              </w:rPr>
              <w:t>Pass</w:t>
            </w:r>
          </w:p>
        </w:tc>
      </w:tr>
      <w:tr w:rsidR="00BF798E">
        <w:tc>
          <w:tcPr>
            <w:tcW w:w="781" w:type="dxa"/>
          </w:tcPr>
          <w:p w:rsidR="00BF798E" w:rsidRDefault="006D2227">
            <w:pPr>
              <w:pStyle w:val="NoSpacing"/>
              <w:spacing w:line="276" w:lineRule="auto"/>
              <w:rPr>
                <w:rFonts w:eastAsia="Times New Roman" w:cs="Times New Roman"/>
                <w:sz w:val="26"/>
                <w:szCs w:val="26"/>
              </w:rPr>
            </w:pPr>
            <w:r>
              <w:rPr>
                <w:rFonts w:eastAsia="Times New Roman" w:cs="Times New Roman"/>
                <w:sz w:val="26"/>
                <w:szCs w:val="26"/>
              </w:rPr>
              <w:t>4.</w:t>
            </w:r>
          </w:p>
        </w:tc>
        <w:tc>
          <w:tcPr>
            <w:tcW w:w="2726" w:type="dxa"/>
          </w:tcPr>
          <w:p w:rsidR="00BF798E" w:rsidRDefault="006D2227">
            <w:pPr>
              <w:pStyle w:val="NoSpacing"/>
              <w:spacing w:line="276" w:lineRule="auto"/>
              <w:rPr>
                <w:rFonts w:eastAsia="Times New Roman" w:cs="Times New Roman"/>
                <w:sz w:val="26"/>
                <w:szCs w:val="26"/>
              </w:rPr>
            </w:pPr>
            <w:r>
              <w:rPr>
                <w:rFonts w:eastAsia="Times New Roman" w:cs="Times New Roman"/>
                <w:sz w:val="26"/>
                <w:szCs w:val="26"/>
              </w:rPr>
              <w:t xml:space="preserve">Feedback </w:t>
            </w:r>
          </w:p>
          <w:p w:rsidR="00BF798E" w:rsidRDefault="00BF798E">
            <w:pPr>
              <w:pStyle w:val="NoSpacing"/>
              <w:spacing w:line="276" w:lineRule="auto"/>
              <w:rPr>
                <w:rFonts w:eastAsia="Times New Roman" w:cs="Times New Roman"/>
                <w:sz w:val="26"/>
                <w:szCs w:val="26"/>
              </w:rPr>
            </w:pPr>
          </w:p>
          <w:p w:rsidR="00BF798E" w:rsidRDefault="00BF798E">
            <w:pPr>
              <w:pStyle w:val="NoSpacing"/>
              <w:spacing w:line="276" w:lineRule="auto"/>
              <w:rPr>
                <w:rFonts w:eastAsia="Times New Roman" w:cs="Times New Roman"/>
                <w:sz w:val="26"/>
                <w:szCs w:val="26"/>
              </w:rPr>
            </w:pPr>
          </w:p>
        </w:tc>
        <w:tc>
          <w:tcPr>
            <w:tcW w:w="2181" w:type="dxa"/>
          </w:tcPr>
          <w:p w:rsidR="00BF798E" w:rsidRDefault="006D2227">
            <w:pPr>
              <w:pStyle w:val="NoSpacing"/>
              <w:numPr>
                <w:ilvl w:val="0"/>
                <w:numId w:val="14"/>
              </w:numPr>
              <w:spacing w:line="276" w:lineRule="auto"/>
              <w:rPr>
                <w:rFonts w:eastAsia="Times New Roman" w:cs="Times New Roman"/>
                <w:sz w:val="26"/>
                <w:szCs w:val="26"/>
              </w:rPr>
            </w:pPr>
            <w:r>
              <w:rPr>
                <w:rFonts w:eastAsia="Times New Roman" w:cs="Times New Roman"/>
                <w:sz w:val="26"/>
                <w:szCs w:val="26"/>
              </w:rPr>
              <w:t xml:space="preserve">Feedback </w:t>
            </w:r>
            <w:r>
              <w:rPr>
                <w:rFonts w:eastAsia="Times New Roman" w:cs="Times New Roman"/>
                <w:sz w:val="26"/>
                <w:szCs w:val="26"/>
              </w:rPr>
              <w:t>box</w:t>
            </w:r>
          </w:p>
        </w:tc>
        <w:tc>
          <w:tcPr>
            <w:tcW w:w="2160" w:type="dxa"/>
          </w:tcPr>
          <w:p w:rsidR="00BF798E" w:rsidRDefault="006D2227">
            <w:pPr>
              <w:pStyle w:val="NoSpacing"/>
              <w:numPr>
                <w:ilvl w:val="0"/>
                <w:numId w:val="14"/>
              </w:numPr>
              <w:spacing w:line="276" w:lineRule="auto"/>
              <w:rPr>
                <w:rFonts w:eastAsia="Times New Roman" w:cs="Times New Roman"/>
                <w:sz w:val="26"/>
                <w:szCs w:val="26"/>
              </w:rPr>
            </w:pPr>
            <w:r>
              <w:rPr>
                <w:rFonts w:eastAsia="Times New Roman" w:cs="Times New Roman"/>
                <w:sz w:val="26"/>
                <w:szCs w:val="26"/>
              </w:rPr>
              <w:t>Displays Feedback box</w:t>
            </w:r>
          </w:p>
        </w:tc>
        <w:tc>
          <w:tcPr>
            <w:tcW w:w="1728" w:type="dxa"/>
          </w:tcPr>
          <w:p w:rsidR="00BF798E" w:rsidRDefault="00BF798E">
            <w:pPr>
              <w:pStyle w:val="NoSpacing"/>
              <w:spacing w:line="276" w:lineRule="auto"/>
              <w:rPr>
                <w:rFonts w:eastAsia="Times New Roman" w:cs="Times New Roman"/>
                <w:b/>
                <w:bCs/>
                <w:sz w:val="26"/>
                <w:szCs w:val="26"/>
                <w:u w:val="single"/>
              </w:rPr>
            </w:pPr>
          </w:p>
          <w:p w:rsidR="00BF798E" w:rsidRDefault="006D2227">
            <w:pPr>
              <w:pStyle w:val="NoSpacing"/>
              <w:spacing w:line="276" w:lineRule="auto"/>
              <w:rPr>
                <w:rFonts w:eastAsia="Times New Roman" w:cs="Times New Roman"/>
                <w:sz w:val="26"/>
                <w:szCs w:val="26"/>
              </w:rPr>
            </w:pPr>
            <w:r>
              <w:rPr>
                <w:rFonts w:eastAsia="Times New Roman" w:cs="Times New Roman"/>
                <w:sz w:val="26"/>
                <w:szCs w:val="26"/>
              </w:rPr>
              <w:t>Pass</w:t>
            </w:r>
          </w:p>
        </w:tc>
      </w:tr>
    </w:tbl>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6D2227">
      <w:pPr>
        <w:pStyle w:val="NoSpacing"/>
        <w:jc w:val="center"/>
        <w:rPr>
          <w:b/>
          <w:bCs/>
          <w:sz w:val="32"/>
          <w:szCs w:val="32"/>
          <w:u w:val="single"/>
        </w:rPr>
      </w:pPr>
      <w:r>
        <w:rPr>
          <w:b/>
          <w:bCs/>
          <w:sz w:val="32"/>
          <w:szCs w:val="32"/>
          <w:u w:val="single"/>
        </w:rPr>
        <w:t>Snapshots</w:t>
      </w: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rPr>
          <w:b/>
          <w:bCs/>
          <w:sz w:val="32"/>
          <w:szCs w:val="32"/>
          <w:u w:val="single"/>
        </w:rPr>
      </w:pPr>
    </w:p>
    <w:p w:rsidR="00BF798E" w:rsidRDefault="006D2227">
      <w:pPr>
        <w:pStyle w:val="NoSpacing"/>
        <w:rPr>
          <w:lang w:val="en-IN" w:eastAsia="en-IN"/>
        </w:rPr>
      </w:pPr>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r>
        <w:rPr>
          <w:lang w:val="en-IN" w:eastAsia="en-IN"/>
        </w:rPr>
        <w:t xml:space="preserve"> </w:t>
      </w:r>
    </w:p>
    <w:p w:rsidR="00BF798E" w:rsidRDefault="00BF798E">
      <w:pPr>
        <w:pStyle w:val="NoSpacing"/>
        <w:rPr>
          <w:b/>
          <w:bCs/>
          <w:sz w:val="32"/>
          <w:szCs w:val="32"/>
          <w:u w:val="single"/>
        </w:rPr>
      </w:pPr>
    </w:p>
    <w:p w:rsidR="00BF798E" w:rsidRDefault="006D2227">
      <w:pPr>
        <w:pStyle w:val="NoSpacing"/>
        <w:ind w:left="3600"/>
        <w:rPr>
          <w:b/>
          <w:bCs/>
          <w:sz w:val="28"/>
          <w:szCs w:val="28"/>
        </w:rPr>
      </w:pPr>
      <w:r>
        <w:rPr>
          <w:b/>
          <w:bCs/>
          <w:sz w:val="28"/>
          <w:szCs w:val="28"/>
        </w:rPr>
        <w:t xml:space="preserve">Fig </w:t>
      </w:r>
      <w:proofErr w:type="gramStart"/>
      <w:r>
        <w:rPr>
          <w:b/>
          <w:bCs/>
          <w:sz w:val="28"/>
          <w:szCs w:val="28"/>
        </w:rPr>
        <w:t>1 :Home</w:t>
      </w:r>
      <w:proofErr w:type="gramEnd"/>
      <w:r>
        <w:rPr>
          <w:b/>
          <w:bCs/>
          <w:sz w:val="28"/>
          <w:szCs w:val="28"/>
        </w:rPr>
        <w:t xml:space="preserve"> Page   </w:t>
      </w:r>
    </w:p>
    <w:p w:rsidR="00BF798E" w:rsidRDefault="00BF798E">
      <w:pPr>
        <w:pStyle w:val="NoSpacing"/>
        <w:ind w:left="3600"/>
        <w:rPr>
          <w:b/>
          <w:bCs/>
          <w:sz w:val="28"/>
          <w:szCs w:val="28"/>
        </w:rPr>
      </w:pPr>
    </w:p>
    <w:p w:rsidR="00BF798E" w:rsidRDefault="00BF798E">
      <w:pPr>
        <w:pStyle w:val="NoSpacing"/>
        <w:ind w:left="3600"/>
        <w:rPr>
          <w:b/>
          <w:bCs/>
          <w:sz w:val="28"/>
          <w:szCs w:val="28"/>
        </w:rPr>
      </w:pPr>
    </w:p>
    <w:p w:rsidR="00BF798E" w:rsidRDefault="00BF798E">
      <w:pPr>
        <w:pStyle w:val="NoSpacing"/>
        <w:ind w:left="3600"/>
        <w:rPr>
          <w:b/>
          <w:bCs/>
          <w:sz w:val="28"/>
          <w:szCs w:val="28"/>
        </w:rPr>
      </w:pPr>
    </w:p>
    <w:p w:rsidR="00BF798E" w:rsidRDefault="00BF798E">
      <w:pPr>
        <w:pStyle w:val="NoSpacing"/>
        <w:rPr>
          <w:color w:val="FF0000"/>
          <w:sz w:val="32"/>
          <w:szCs w:val="32"/>
        </w:rPr>
      </w:pPr>
    </w:p>
    <w:p w:rsidR="00BF798E" w:rsidRDefault="006D2227">
      <w:pPr>
        <w:pStyle w:val="NoSpacing"/>
        <w:rPr>
          <w:lang w:val="en-IN" w:eastAsia="en-IN"/>
        </w:rPr>
      </w:pPr>
      <w:r>
        <w:rPr>
          <w:noProof/>
        </w:rPr>
        <w:lastRenderedPageBreak/>
        <w:drawing>
          <wp:inline distT="0" distB="0" distL="0" distR="0">
            <wp:extent cx="5943600" cy="3189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943600" cy="3189605"/>
                    </a:xfrm>
                    <a:prstGeom prst="rect">
                      <a:avLst/>
                    </a:prstGeom>
                  </pic:spPr>
                </pic:pic>
              </a:graphicData>
            </a:graphic>
          </wp:inline>
        </w:drawing>
      </w:r>
      <w:r>
        <w:rPr>
          <w:lang w:val="en-IN" w:eastAsia="en-IN"/>
        </w:rPr>
        <w:t xml:space="preserve"> </w:t>
      </w:r>
    </w:p>
    <w:p w:rsidR="00BF798E" w:rsidRDefault="00BF798E">
      <w:pPr>
        <w:pStyle w:val="NoSpacing"/>
        <w:rPr>
          <w:lang w:val="en-IN" w:eastAsia="en-IN"/>
        </w:rPr>
      </w:pPr>
    </w:p>
    <w:p w:rsidR="00BF798E" w:rsidRDefault="006D2227">
      <w:pPr>
        <w:pStyle w:val="NoSpacing"/>
        <w:ind w:left="2880"/>
        <w:rPr>
          <w:b/>
          <w:bCs/>
          <w:sz w:val="32"/>
          <w:szCs w:val="32"/>
          <w:u w:val="single"/>
        </w:rPr>
      </w:pPr>
      <w:r>
        <w:rPr>
          <w:b/>
          <w:bCs/>
          <w:sz w:val="28"/>
          <w:szCs w:val="28"/>
        </w:rPr>
        <w:t xml:space="preserve">   Fig </w:t>
      </w:r>
      <w:proofErr w:type="gramStart"/>
      <w:r>
        <w:rPr>
          <w:b/>
          <w:bCs/>
          <w:sz w:val="28"/>
          <w:szCs w:val="28"/>
        </w:rPr>
        <w:t>2 :</w:t>
      </w:r>
      <w:proofErr w:type="gramEnd"/>
      <w:r>
        <w:rPr>
          <w:b/>
          <w:bCs/>
          <w:sz w:val="28"/>
          <w:szCs w:val="28"/>
        </w:rPr>
        <w:t xml:space="preserve">  Get started</w:t>
      </w: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BF798E">
      <w:pPr>
        <w:pStyle w:val="NoSpacing"/>
        <w:rPr>
          <w:sz w:val="32"/>
          <w:szCs w:val="32"/>
          <w:lang w:val="en-IN" w:eastAsia="en-IN"/>
        </w:rPr>
      </w:pPr>
    </w:p>
    <w:p w:rsidR="00BF798E" w:rsidRDefault="006D2227">
      <w:pPr>
        <w:pStyle w:val="NoSpacing"/>
        <w:rPr>
          <w:sz w:val="32"/>
          <w:szCs w:val="32"/>
          <w:lang w:val="en-IN" w:eastAsia="en-IN"/>
        </w:rPr>
      </w:pPr>
      <w:r>
        <w:rPr>
          <w:sz w:val="32"/>
          <w:szCs w:val="32"/>
          <w:lang w:val="en-IN" w:eastAsia="en-IN"/>
        </w:rPr>
        <w:t>Implementation:</w:t>
      </w:r>
    </w:p>
    <w:p w:rsidR="00BF798E" w:rsidRDefault="00BF798E">
      <w:pPr>
        <w:pStyle w:val="NoSpacing"/>
        <w:rPr>
          <w:sz w:val="32"/>
          <w:szCs w:val="32"/>
          <w:lang w:val="en-IN" w:eastAsia="en-IN"/>
        </w:rPr>
      </w:pPr>
    </w:p>
    <w:p w:rsidR="00BF798E" w:rsidRDefault="006D2227">
      <w:pPr>
        <w:pStyle w:val="NoSpacing"/>
        <w:rPr>
          <w:lang w:val="en-IN" w:eastAsia="en-IN"/>
        </w:rPr>
      </w:pPr>
      <w:r>
        <w:rPr>
          <w:noProof/>
        </w:rPr>
        <w:drawing>
          <wp:inline distT="0" distB="0" distL="0" distR="0">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r>
        <w:rPr>
          <w:lang w:val="en-IN" w:eastAsia="en-IN"/>
        </w:rPr>
        <w:t xml:space="preserve"> </w:t>
      </w:r>
      <w:r>
        <w:rPr>
          <w:noProof/>
        </w:rPr>
        <w:drawing>
          <wp:inline distT="0" distB="0" distL="0" distR="0">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p>
    <w:p w:rsidR="00BF798E" w:rsidRDefault="00BF798E">
      <w:pPr>
        <w:pStyle w:val="NoSpacing"/>
        <w:rPr>
          <w:lang w:val="en-IN" w:eastAsia="en-IN"/>
        </w:rPr>
      </w:pPr>
    </w:p>
    <w:p w:rsidR="00BF798E" w:rsidRDefault="00BF798E">
      <w:pPr>
        <w:pStyle w:val="NoSpacing"/>
        <w:rPr>
          <w:b/>
          <w:bCs/>
          <w:sz w:val="32"/>
          <w:szCs w:val="32"/>
          <w:u w:val="single"/>
        </w:rPr>
      </w:pPr>
    </w:p>
    <w:p w:rsidR="00BF798E" w:rsidRDefault="00BF798E">
      <w:pPr>
        <w:pStyle w:val="NoSpacing"/>
        <w:rPr>
          <w:b/>
          <w:bCs/>
          <w:sz w:val="28"/>
          <w:szCs w:val="28"/>
        </w:rPr>
      </w:pPr>
    </w:p>
    <w:p w:rsidR="00BF798E" w:rsidRDefault="00BF798E">
      <w:pPr>
        <w:pStyle w:val="NoSpacing"/>
        <w:rPr>
          <w:b/>
          <w:bCs/>
          <w:sz w:val="32"/>
          <w:szCs w:val="32"/>
          <w:u w:val="single"/>
        </w:rPr>
      </w:pPr>
    </w:p>
    <w:p w:rsidR="00BF798E" w:rsidRDefault="006D2227">
      <w:pPr>
        <w:pStyle w:val="NoSpacing"/>
        <w:rPr>
          <w:lang w:val="en-IN" w:eastAsia="en-IN"/>
        </w:rPr>
      </w:pPr>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r>
        <w:rPr>
          <w:lang w:val="en-IN" w:eastAsia="en-IN"/>
        </w:rPr>
        <w:t xml:space="preserve"> </w:t>
      </w:r>
    </w:p>
    <w:p w:rsidR="00BF798E" w:rsidRDefault="00BF798E">
      <w:pPr>
        <w:pStyle w:val="NoSpacing"/>
        <w:rPr>
          <w:lang w:val="en-IN" w:eastAsia="en-IN"/>
        </w:rPr>
      </w:pPr>
    </w:p>
    <w:p w:rsidR="00BF798E" w:rsidRDefault="006D2227">
      <w:pPr>
        <w:pStyle w:val="NoSpacing"/>
        <w:ind w:left="2880" w:firstLine="720"/>
        <w:rPr>
          <w:b/>
          <w:bCs/>
          <w:sz w:val="28"/>
          <w:szCs w:val="28"/>
        </w:rPr>
      </w:pPr>
      <w:r>
        <w:rPr>
          <w:b/>
          <w:bCs/>
          <w:sz w:val="28"/>
          <w:szCs w:val="28"/>
        </w:rPr>
        <w:t xml:space="preserve">Fig </w:t>
      </w:r>
      <w:proofErr w:type="gramStart"/>
      <w:r>
        <w:rPr>
          <w:b/>
          <w:bCs/>
          <w:sz w:val="28"/>
          <w:szCs w:val="28"/>
        </w:rPr>
        <w:t>3 :About</w:t>
      </w:r>
      <w:proofErr w:type="gramEnd"/>
      <w:r>
        <w:rPr>
          <w:b/>
          <w:bCs/>
          <w:sz w:val="28"/>
          <w:szCs w:val="28"/>
        </w:rPr>
        <w:t xml:space="preserve"> </w:t>
      </w: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6D2227">
      <w:pPr>
        <w:pStyle w:val="NoSpacing"/>
        <w:rPr>
          <w:b/>
          <w:bCs/>
          <w:sz w:val="32"/>
          <w:szCs w:val="32"/>
          <w:u w:val="single"/>
        </w:rPr>
      </w:pPr>
      <w:r>
        <w:rPr>
          <w:noProof/>
        </w:rPr>
        <w:lastRenderedPageBreak/>
        <w:drawing>
          <wp:inline distT="0" distB="0" distL="0" distR="0">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943600" cy="3343275"/>
                    </a:xfrm>
                    <a:prstGeom prst="rect">
                      <a:avLst/>
                    </a:prstGeom>
                  </pic:spPr>
                </pic:pic>
              </a:graphicData>
            </a:graphic>
          </wp:inline>
        </w:drawing>
      </w:r>
    </w:p>
    <w:p w:rsidR="00BF798E" w:rsidRDefault="00BF798E">
      <w:pPr>
        <w:pStyle w:val="NoSpacing"/>
        <w:rPr>
          <w:b/>
          <w:bCs/>
          <w:sz w:val="32"/>
          <w:szCs w:val="32"/>
          <w:u w:val="single"/>
        </w:rPr>
      </w:pPr>
    </w:p>
    <w:p w:rsidR="00BF798E" w:rsidRDefault="006D2227">
      <w:pPr>
        <w:pStyle w:val="NoSpacing"/>
        <w:ind w:left="2880" w:firstLine="720"/>
        <w:rPr>
          <w:b/>
          <w:bCs/>
          <w:sz w:val="32"/>
          <w:szCs w:val="32"/>
          <w:u w:val="single"/>
        </w:rPr>
      </w:pPr>
      <w:r>
        <w:rPr>
          <w:b/>
          <w:bCs/>
          <w:sz w:val="28"/>
          <w:szCs w:val="28"/>
        </w:rPr>
        <w:t xml:space="preserve">Fig </w:t>
      </w:r>
      <w:proofErr w:type="gramStart"/>
      <w:r>
        <w:rPr>
          <w:b/>
          <w:bCs/>
          <w:sz w:val="28"/>
          <w:szCs w:val="28"/>
        </w:rPr>
        <w:t>4 :Feedback</w:t>
      </w:r>
      <w:proofErr w:type="gramEnd"/>
      <w:r>
        <w:rPr>
          <w:b/>
          <w:bCs/>
          <w:sz w:val="32"/>
          <w:szCs w:val="32"/>
          <w:u w:val="single"/>
        </w:rPr>
        <w:t xml:space="preserve"> </w:t>
      </w: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6D2227">
      <w:pPr>
        <w:pStyle w:val="NoSpacing"/>
        <w:jc w:val="center"/>
        <w:rPr>
          <w:b/>
          <w:bCs/>
          <w:sz w:val="32"/>
          <w:szCs w:val="32"/>
          <w:u w:val="single"/>
        </w:rPr>
      </w:pPr>
      <w:r>
        <w:rPr>
          <w:b/>
          <w:bCs/>
          <w:sz w:val="32"/>
          <w:szCs w:val="32"/>
          <w:u w:val="single"/>
        </w:rPr>
        <w:lastRenderedPageBreak/>
        <w:t>CONCLUSION</w:t>
      </w:r>
    </w:p>
    <w:p w:rsidR="00BF798E" w:rsidRDefault="00BF798E">
      <w:pPr>
        <w:pStyle w:val="NoSpacing"/>
        <w:rPr>
          <w:b/>
          <w:bCs/>
          <w:sz w:val="32"/>
          <w:szCs w:val="32"/>
          <w:u w:val="single"/>
        </w:rPr>
      </w:pPr>
    </w:p>
    <w:p w:rsidR="00BF798E" w:rsidRDefault="00BF798E">
      <w:pPr>
        <w:tabs>
          <w:tab w:val="left" w:pos="825"/>
        </w:tabs>
        <w:spacing w:after="0" w:line="240" w:lineRule="auto"/>
        <w:contextualSpacing/>
        <w:rPr>
          <w:rFonts w:eastAsia="Times New Roman" w:cs="Times New Roman"/>
          <w:sz w:val="26"/>
          <w:szCs w:val="26"/>
        </w:rPr>
      </w:pPr>
    </w:p>
    <w:p w:rsidR="00BF798E" w:rsidRDefault="006D2227">
      <w:pPr>
        <w:pStyle w:val="NoSpacing"/>
        <w:ind w:firstLine="720"/>
        <w:rPr>
          <w:b/>
          <w:bCs/>
          <w:sz w:val="26"/>
          <w:szCs w:val="26"/>
        </w:rPr>
      </w:pPr>
      <w:r>
        <w:rPr>
          <w:rFonts w:eastAsia="Times New Roman" w:cs="Times New Roman"/>
          <w:sz w:val="26"/>
          <w:szCs w:val="26"/>
        </w:rPr>
        <w:t xml:space="preserve">The "Prediction of </w:t>
      </w:r>
      <w:r>
        <w:rPr>
          <w:rFonts w:eastAsia="Times New Roman" w:cs="Times New Roman"/>
          <w:sz w:val="26"/>
          <w:szCs w:val="26"/>
        </w:rPr>
        <w:t>Jobs in Engineering &amp; Technology" web project endeavors to assist engineering and technology in informed career decision-making. Leveraging user skills and past academic performance, the project aims to predict placement probability, providing a valuable t</w:t>
      </w:r>
      <w:r>
        <w:rPr>
          <w:rFonts w:eastAsia="Times New Roman" w:cs="Times New Roman"/>
          <w:sz w:val="26"/>
          <w:szCs w:val="26"/>
        </w:rPr>
        <w:t>ool for navigating the complex landscape of career choices in the engineering and technology fields.</w:t>
      </w: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BF798E">
      <w:pPr>
        <w:pStyle w:val="NoSpacing"/>
        <w:jc w:val="center"/>
        <w:rPr>
          <w:b/>
          <w:bCs/>
          <w:sz w:val="32"/>
          <w:szCs w:val="32"/>
          <w:u w:val="single"/>
        </w:rPr>
      </w:pPr>
    </w:p>
    <w:p w:rsidR="00BF798E" w:rsidRDefault="006D2227">
      <w:pPr>
        <w:pStyle w:val="NoSpacing"/>
        <w:jc w:val="center"/>
        <w:rPr>
          <w:b/>
          <w:bCs/>
          <w:sz w:val="32"/>
          <w:szCs w:val="32"/>
          <w:u w:val="single"/>
        </w:rPr>
      </w:pPr>
      <w:r>
        <w:rPr>
          <w:b/>
          <w:bCs/>
          <w:sz w:val="32"/>
          <w:szCs w:val="32"/>
          <w:u w:val="single"/>
        </w:rPr>
        <w:lastRenderedPageBreak/>
        <w:t>REFERENCES</w:t>
      </w:r>
    </w:p>
    <w:p w:rsidR="00BF798E" w:rsidRDefault="00BF798E">
      <w:pPr>
        <w:pStyle w:val="NoSpacing"/>
        <w:ind w:left="2880" w:firstLine="720"/>
        <w:rPr>
          <w:b/>
          <w:bCs/>
          <w:sz w:val="36"/>
          <w:szCs w:val="36"/>
          <w:u w:val="single"/>
        </w:rPr>
      </w:pPr>
    </w:p>
    <w:p w:rsidR="00BF798E" w:rsidRDefault="006D2227">
      <w:pPr>
        <w:tabs>
          <w:tab w:val="left" w:pos="1913"/>
        </w:tabs>
        <w:spacing w:line="240" w:lineRule="auto"/>
        <w:rPr>
          <w:sz w:val="36"/>
          <w:szCs w:val="36"/>
        </w:rPr>
      </w:pPr>
      <w:hyperlink r:id="rId18" w:history="1">
        <w:r>
          <w:rPr>
            <w:rStyle w:val="Hyperlink"/>
            <w:sz w:val="36"/>
            <w:szCs w:val="36"/>
          </w:rPr>
          <w:t>https://www.kaggle.com/</w:t>
        </w:r>
      </w:hyperlink>
    </w:p>
    <w:p w:rsidR="00BF798E" w:rsidRDefault="006D2227">
      <w:pPr>
        <w:tabs>
          <w:tab w:val="left" w:pos="1913"/>
        </w:tabs>
        <w:spacing w:line="240" w:lineRule="auto"/>
        <w:rPr>
          <w:sz w:val="36"/>
          <w:szCs w:val="36"/>
        </w:rPr>
      </w:pPr>
      <w:hyperlink r:id="rId19" w:history="1">
        <w:r>
          <w:rPr>
            <w:rStyle w:val="Hyperlink"/>
            <w:sz w:val="36"/>
            <w:szCs w:val="36"/>
          </w:rPr>
          <w:t>https://www.w3schools.com/</w:t>
        </w:r>
      </w:hyperlink>
    </w:p>
    <w:p w:rsidR="00BF798E" w:rsidRDefault="006D2227">
      <w:pPr>
        <w:tabs>
          <w:tab w:val="left" w:pos="1913"/>
        </w:tabs>
        <w:spacing w:line="240" w:lineRule="auto"/>
        <w:rPr>
          <w:sz w:val="36"/>
          <w:szCs w:val="36"/>
        </w:rPr>
      </w:pPr>
      <w:hyperlink r:id="rId20" w:history="1">
        <w:r>
          <w:rPr>
            <w:rStyle w:val="Hyperlink"/>
            <w:sz w:val="36"/>
            <w:szCs w:val="36"/>
          </w:rPr>
          <w:t>https://www.javatpoint.com/</w:t>
        </w:r>
      </w:hyperlink>
    </w:p>
    <w:p w:rsidR="00BF798E" w:rsidRDefault="00BF798E">
      <w:pPr>
        <w:tabs>
          <w:tab w:val="left" w:pos="1913"/>
        </w:tabs>
        <w:spacing w:line="240" w:lineRule="auto"/>
      </w:pPr>
    </w:p>
    <w:p w:rsidR="00BF798E" w:rsidRDefault="00BF798E">
      <w:pPr>
        <w:tabs>
          <w:tab w:val="left" w:pos="1913"/>
        </w:tabs>
        <w:spacing w:line="240" w:lineRule="auto"/>
      </w:pPr>
    </w:p>
    <w:p w:rsidR="00BF798E" w:rsidRDefault="00BF798E">
      <w:pPr>
        <w:spacing w:after="0" w:line="240" w:lineRule="auto"/>
      </w:pPr>
    </w:p>
    <w:sectPr w:rsidR="00BF798E">
      <w:headerReference w:type="default" r:id="rId21"/>
      <w:footerReference w:type="default" r:id="rId2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2227" w:rsidRDefault="006D2227">
      <w:pPr>
        <w:spacing w:line="240" w:lineRule="auto"/>
      </w:pPr>
      <w:r>
        <w:separator/>
      </w:r>
    </w:p>
  </w:endnote>
  <w:endnote w:type="continuationSeparator" w:id="0">
    <w:p w:rsidR="006D2227" w:rsidRDefault="006D22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insideV w:val="single" w:sz="18" w:space="0" w:color="808080"/>
      </w:tblBorders>
      <w:tblLook w:val="04A0" w:firstRow="1" w:lastRow="0" w:firstColumn="1" w:lastColumn="0" w:noHBand="0" w:noVBand="1"/>
    </w:tblPr>
    <w:tblGrid>
      <w:gridCol w:w="970"/>
      <w:gridCol w:w="8390"/>
    </w:tblGrid>
    <w:tr w:rsidR="00BF798E">
      <w:tc>
        <w:tcPr>
          <w:tcW w:w="918" w:type="dxa"/>
        </w:tcPr>
        <w:p w:rsidR="00BF798E" w:rsidRDefault="006D2227">
          <w:pPr>
            <w:pStyle w:val="Footer"/>
            <w:jc w:val="right"/>
            <w:rPr>
              <w:sz w:val="24"/>
              <w:szCs w:val="24"/>
            </w:rPr>
          </w:pPr>
          <w:r>
            <w:rPr>
              <w:sz w:val="24"/>
              <w:szCs w:val="24"/>
            </w:rPr>
            <w:fldChar w:fldCharType="begin"/>
          </w:r>
          <w:r>
            <w:rPr>
              <w:sz w:val="24"/>
              <w:szCs w:val="24"/>
            </w:rPr>
            <w:instrText xml:space="preserve"> PAGE   \* MERGEFORMAT </w:instrText>
          </w:r>
          <w:r>
            <w:rPr>
              <w:sz w:val="24"/>
              <w:szCs w:val="24"/>
            </w:rPr>
            <w:fldChar w:fldCharType="separate"/>
          </w:r>
          <w:r w:rsidR="000156B0">
            <w:rPr>
              <w:noProof/>
              <w:sz w:val="24"/>
              <w:szCs w:val="24"/>
            </w:rPr>
            <w:t>19</w:t>
          </w:r>
          <w:r>
            <w:rPr>
              <w:sz w:val="24"/>
              <w:szCs w:val="24"/>
            </w:rPr>
            <w:fldChar w:fldCharType="end"/>
          </w:r>
        </w:p>
      </w:tc>
      <w:tc>
        <w:tcPr>
          <w:tcW w:w="7938" w:type="dxa"/>
        </w:tcPr>
        <w:p w:rsidR="00BF798E" w:rsidRDefault="00BF798E">
          <w:pPr>
            <w:pStyle w:val="Footer"/>
          </w:pPr>
        </w:p>
      </w:tc>
    </w:tr>
  </w:tbl>
  <w:p w:rsidR="00BF798E" w:rsidRDefault="00BF79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2227" w:rsidRDefault="006D2227">
      <w:pPr>
        <w:spacing w:after="0"/>
      </w:pPr>
      <w:r>
        <w:separator/>
      </w:r>
    </w:p>
  </w:footnote>
  <w:footnote w:type="continuationSeparator" w:id="0">
    <w:p w:rsidR="006D2227" w:rsidRDefault="006D222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98E" w:rsidRDefault="006D2227">
    <w:pPr>
      <w:pStyle w:val="Header"/>
      <w:rPr>
        <w:color w:val="000000" w:themeColor="text1"/>
        <w:sz w:val="24"/>
        <w:szCs w:val="24"/>
      </w:rPr>
    </w:pPr>
    <w:r>
      <w:rPr>
        <w:color w:val="000000" w:themeColor="text1"/>
        <w:sz w:val="24"/>
        <w:szCs w:val="24"/>
      </w:rPr>
      <w:t>TECHTALENTFORCAST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7D88527"/>
    <w:multiLevelType w:val="singleLevel"/>
    <w:tmpl w:val="F7D88527"/>
    <w:lvl w:ilvl="0">
      <w:start w:val="1"/>
      <w:numFmt w:val="decimal"/>
      <w:suff w:val="space"/>
      <w:lvlText w:val="%1."/>
      <w:lvlJc w:val="left"/>
      <w:pPr>
        <w:ind w:left="410"/>
      </w:pPr>
      <w:rPr>
        <w:rFonts w:hint="default"/>
        <w:b w:val="0"/>
        <w:bCs w:val="0"/>
        <w:sz w:val="28"/>
        <w:szCs w:val="28"/>
      </w:rPr>
    </w:lvl>
  </w:abstractNum>
  <w:abstractNum w:abstractNumId="1" w15:restartNumberingAfterBreak="0">
    <w:nsid w:val="00000001"/>
    <w:multiLevelType w:val="multilevel"/>
    <w:tmpl w:val="00000001"/>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00000002"/>
    <w:multiLevelType w:val="multilevel"/>
    <w:tmpl w:val="0000000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00000003"/>
    <w:multiLevelType w:val="multilevel"/>
    <w:tmpl w:val="000000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6"/>
    <w:multiLevelType w:val="multilevel"/>
    <w:tmpl w:val="0000000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08"/>
    <w:multiLevelType w:val="multilevel"/>
    <w:tmpl w:val="00000008"/>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6" w15:restartNumberingAfterBreak="0">
    <w:nsid w:val="00000009"/>
    <w:multiLevelType w:val="multilevel"/>
    <w:tmpl w:val="000000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000000A"/>
    <w:multiLevelType w:val="multilevel"/>
    <w:tmpl w:val="0000000A"/>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 w15:restartNumberingAfterBreak="0">
    <w:nsid w:val="0000000B"/>
    <w:multiLevelType w:val="multilevel"/>
    <w:tmpl w:val="0000000B"/>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9" w15:restartNumberingAfterBreak="0">
    <w:nsid w:val="18E076C8"/>
    <w:multiLevelType w:val="multilevel"/>
    <w:tmpl w:val="18E076C8"/>
    <w:lvl w:ilvl="0">
      <w:start w:val="1"/>
      <w:numFmt w:val="bullet"/>
      <w:lvlText w:val=""/>
      <w:lvlJc w:val="left"/>
      <w:pPr>
        <w:ind w:left="502" w:hanging="360"/>
      </w:pPr>
      <w:rPr>
        <w:rFonts w:ascii="Symbol" w:hAnsi="Symbol"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10" w15:restartNumberingAfterBreak="0">
    <w:nsid w:val="1DB73726"/>
    <w:multiLevelType w:val="multilevel"/>
    <w:tmpl w:val="1DB7372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632ADF"/>
    <w:multiLevelType w:val="multilevel"/>
    <w:tmpl w:val="20632ADF"/>
    <w:lvl w:ilvl="0">
      <w:start w:val="1"/>
      <w:numFmt w:val="bullet"/>
      <w:lvlText w:val=""/>
      <w:lvlJc w:val="left"/>
      <w:pPr>
        <w:ind w:left="502" w:hanging="360"/>
      </w:pPr>
      <w:rPr>
        <w:rFonts w:ascii="Symbol" w:hAnsi="Symbol"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12" w15:restartNumberingAfterBreak="0">
    <w:nsid w:val="4A9E5DA0"/>
    <w:multiLevelType w:val="multilevel"/>
    <w:tmpl w:val="4A9E5DA0"/>
    <w:lvl w:ilvl="0">
      <w:start w:val="1"/>
      <w:numFmt w:val="bullet"/>
      <w:lvlText w:val=""/>
      <w:lvlJc w:val="left"/>
      <w:pPr>
        <w:ind w:left="501" w:hanging="360"/>
      </w:pPr>
      <w:rPr>
        <w:rFonts w:ascii="Symbol" w:hAnsi="Symbol" w:hint="default"/>
      </w:rPr>
    </w:lvl>
    <w:lvl w:ilvl="1">
      <w:start w:val="1"/>
      <w:numFmt w:val="bullet"/>
      <w:lvlText w:val="o"/>
      <w:lvlJc w:val="left"/>
      <w:pPr>
        <w:ind w:left="1221" w:hanging="360"/>
      </w:pPr>
      <w:rPr>
        <w:rFonts w:ascii="Courier New" w:hAnsi="Courier New" w:cs="Courier New" w:hint="default"/>
      </w:rPr>
    </w:lvl>
    <w:lvl w:ilvl="2">
      <w:start w:val="1"/>
      <w:numFmt w:val="bullet"/>
      <w:lvlText w:val=""/>
      <w:lvlJc w:val="left"/>
      <w:pPr>
        <w:ind w:left="1941" w:hanging="360"/>
      </w:pPr>
      <w:rPr>
        <w:rFonts w:ascii="Wingdings" w:hAnsi="Wingdings" w:hint="default"/>
      </w:rPr>
    </w:lvl>
    <w:lvl w:ilvl="3">
      <w:start w:val="1"/>
      <w:numFmt w:val="bullet"/>
      <w:lvlText w:val=""/>
      <w:lvlJc w:val="left"/>
      <w:pPr>
        <w:ind w:left="2661" w:hanging="360"/>
      </w:pPr>
      <w:rPr>
        <w:rFonts w:ascii="Symbol" w:hAnsi="Symbol" w:hint="default"/>
      </w:rPr>
    </w:lvl>
    <w:lvl w:ilvl="4">
      <w:start w:val="1"/>
      <w:numFmt w:val="bullet"/>
      <w:lvlText w:val="o"/>
      <w:lvlJc w:val="left"/>
      <w:pPr>
        <w:ind w:left="3381" w:hanging="360"/>
      </w:pPr>
      <w:rPr>
        <w:rFonts w:ascii="Courier New" w:hAnsi="Courier New" w:cs="Courier New" w:hint="default"/>
      </w:rPr>
    </w:lvl>
    <w:lvl w:ilvl="5">
      <w:start w:val="1"/>
      <w:numFmt w:val="bullet"/>
      <w:lvlText w:val=""/>
      <w:lvlJc w:val="left"/>
      <w:pPr>
        <w:ind w:left="4101" w:hanging="360"/>
      </w:pPr>
      <w:rPr>
        <w:rFonts w:ascii="Wingdings" w:hAnsi="Wingdings" w:hint="default"/>
      </w:rPr>
    </w:lvl>
    <w:lvl w:ilvl="6">
      <w:start w:val="1"/>
      <w:numFmt w:val="bullet"/>
      <w:lvlText w:val=""/>
      <w:lvlJc w:val="left"/>
      <w:pPr>
        <w:ind w:left="4821" w:hanging="360"/>
      </w:pPr>
      <w:rPr>
        <w:rFonts w:ascii="Symbol" w:hAnsi="Symbol" w:hint="default"/>
      </w:rPr>
    </w:lvl>
    <w:lvl w:ilvl="7">
      <w:start w:val="1"/>
      <w:numFmt w:val="bullet"/>
      <w:lvlText w:val="o"/>
      <w:lvlJc w:val="left"/>
      <w:pPr>
        <w:ind w:left="5541" w:hanging="360"/>
      </w:pPr>
      <w:rPr>
        <w:rFonts w:ascii="Courier New" w:hAnsi="Courier New" w:cs="Courier New" w:hint="default"/>
      </w:rPr>
    </w:lvl>
    <w:lvl w:ilvl="8">
      <w:start w:val="1"/>
      <w:numFmt w:val="bullet"/>
      <w:lvlText w:val=""/>
      <w:lvlJc w:val="left"/>
      <w:pPr>
        <w:ind w:left="6261" w:hanging="360"/>
      </w:pPr>
      <w:rPr>
        <w:rFonts w:ascii="Wingdings" w:hAnsi="Wingdings" w:hint="default"/>
      </w:rPr>
    </w:lvl>
  </w:abstractNum>
  <w:abstractNum w:abstractNumId="13" w15:restartNumberingAfterBreak="0">
    <w:nsid w:val="552B0BF2"/>
    <w:multiLevelType w:val="multilevel"/>
    <w:tmpl w:val="552B0BF2"/>
    <w:lvl w:ilvl="0">
      <w:start w:val="1"/>
      <w:numFmt w:val="bullet"/>
      <w:lvlText w:val=""/>
      <w:lvlJc w:val="left"/>
      <w:pPr>
        <w:ind w:left="501" w:hanging="360"/>
      </w:pPr>
      <w:rPr>
        <w:rFonts w:ascii="Symbol" w:hAnsi="Symbol" w:hint="default"/>
      </w:rPr>
    </w:lvl>
    <w:lvl w:ilvl="1">
      <w:start w:val="1"/>
      <w:numFmt w:val="bullet"/>
      <w:lvlText w:val="o"/>
      <w:lvlJc w:val="left"/>
      <w:pPr>
        <w:ind w:left="1221" w:hanging="360"/>
      </w:pPr>
      <w:rPr>
        <w:rFonts w:ascii="Courier New" w:hAnsi="Courier New" w:cs="Courier New" w:hint="default"/>
      </w:rPr>
    </w:lvl>
    <w:lvl w:ilvl="2">
      <w:start w:val="1"/>
      <w:numFmt w:val="bullet"/>
      <w:lvlText w:val=""/>
      <w:lvlJc w:val="left"/>
      <w:pPr>
        <w:ind w:left="1941" w:hanging="360"/>
      </w:pPr>
      <w:rPr>
        <w:rFonts w:ascii="Wingdings" w:hAnsi="Wingdings" w:hint="default"/>
      </w:rPr>
    </w:lvl>
    <w:lvl w:ilvl="3">
      <w:start w:val="1"/>
      <w:numFmt w:val="bullet"/>
      <w:lvlText w:val=""/>
      <w:lvlJc w:val="left"/>
      <w:pPr>
        <w:ind w:left="2661" w:hanging="360"/>
      </w:pPr>
      <w:rPr>
        <w:rFonts w:ascii="Symbol" w:hAnsi="Symbol" w:hint="default"/>
      </w:rPr>
    </w:lvl>
    <w:lvl w:ilvl="4">
      <w:start w:val="1"/>
      <w:numFmt w:val="bullet"/>
      <w:lvlText w:val="o"/>
      <w:lvlJc w:val="left"/>
      <w:pPr>
        <w:ind w:left="3381" w:hanging="360"/>
      </w:pPr>
      <w:rPr>
        <w:rFonts w:ascii="Courier New" w:hAnsi="Courier New" w:cs="Courier New" w:hint="default"/>
      </w:rPr>
    </w:lvl>
    <w:lvl w:ilvl="5">
      <w:start w:val="1"/>
      <w:numFmt w:val="bullet"/>
      <w:lvlText w:val=""/>
      <w:lvlJc w:val="left"/>
      <w:pPr>
        <w:ind w:left="4101" w:hanging="360"/>
      </w:pPr>
      <w:rPr>
        <w:rFonts w:ascii="Wingdings" w:hAnsi="Wingdings" w:hint="default"/>
      </w:rPr>
    </w:lvl>
    <w:lvl w:ilvl="6">
      <w:start w:val="1"/>
      <w:numFmt w:val="bullet"/>
      <w:lvlText w:val=""/>
      <w:lvlJc w:val="left"/>
      <w:pPr>
        <w:ind w:left="4821" w:hanging="360"/>
      </w:pPr>
      <w:rPr>
        <w:rFonts w:ascii="Symbol" w:hAnsi="Symbol" w:hint="default"/>
      </w:rPr>
    </w:lvl>
    <w:lvl w:ilvl="7">
      <w:start w:val="1"/>
      <w:numFmt w:val="bullet"/>
      <w:lvlText w:val="o"/>
      <w:lvlJc w:val="left"/>
      <w:pPr>
        <w:ind w:left="5541" w:hanging="360"/>
      </w:pPr>
      <w:rPr>
        <w:rFonts w:ascii="Courier New" w:hAnsi="Courier New" w:cs="Courier New" w:hint="default"/>
      </w:rPr>
    </w:lvl>
    <w:lvl w:ilvl="8">
      <w:start w:val="1"/>
      <w:numFmt w:val="bullet"/>
      <w:lvlText w:val=""/>
      <w:lvlJc w:val="left"/>
      <w:pPr>
        <w:ind w:left="6261" w:hanging="360"/>
      </w:pPr>
      <w:rPr>
        <w:rFonts w:ascii="Wingdings" w:hAnsi="Wingdings" w:hint="default"/>
      </w:rPr>
    </w:lvl>
  </w:abstractNum>
  <w:num w:numId="1">
    <w:abstractNumId w:val="0"/>
  </w:num>
  <w:num w:numId="2">
    <w:abstractNumId w:val="10"/>
  </w:num>
  <w:num w:numId="3">
    <w:abstractNumId w:val="7"/>
  </w:num>
  <w:num w:numId="4">
    <w:abstractNumId w:val="8"/>
  </w:num>
  <w:num w:numId="5">
    <w:abstractNumId w:val="2"/>
  </w:num>
  <w:num w:numId="6">
    <w:abstractNumId w:val="5"/>
  </w:num>
  <w:num w:numId="7">
    <w:abstractNumId w:val="1"/>
  </w:num>
  <w:num w:numId="8">
    <w:abstractNumId w:val="4"/>
  </w:num>
  <w:num w:numId="9">
    <w:abstractNumId w:val="6"/>
  </w:num>
  <w:num w:numId="10">
    <w:abstractNumId w:val="3"/>
  </w:num>
  <w:num w:numId="11">
    <w:abstractNumId w:val="12"/>
  </w:num>
  <w:num w:numId="12">
    <w:abstractNumId w:val="13"/>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A14"/>
    <w:rsid w:val="000156B0"/>
    <w:rsid w:val="000D2B5D"/>
    <w:rsid w:val="000E2EA8"/>
    <w:rsid w:val="000F79F3"/>
    <w:rsid w:val="0018459F"/>
    <w:rsid w:val="00184FCC"/>
    <w:rsid w:val="00223A0F"/>
    <w:rsid w:val="00364125"/>
    <w:rsid w:val="0036563A"/>
    <w:rsid w:val="003679A9"/>
    <w:rsid w:val="00386865"/>
    <w:rsid w:val="003F6740"/>
    <w:rsid w:val="00403458"/>
    <w:rsid w:val="00480234"/>
    <w:rsid w:val="004908AC"/>
    <w:rsid w:val="0049236D"/>
    <w:rsid w:val="00494A8F"/>
    <w:rsid w:val="004F0310"/>
    <w:rsid w:val="0050471A"/>
    <w:rsid w:val="00551E7A"/>
    <w:rsid w:val="00565966"/>
    <w:rsid w:val="00597C60"/>
    <w:rsid w:val="005D3411"/>
    <w:rsid w:val="005E46FE"/>
    <w:rsid w:val="005E5F5D"/>
    <w:rsid w:val="00623D70"/>
    <w:rsid w:val="006D2227"/>
    <w:rsid w:val="006E0A05"/>
    <w:rsid w:val="006E266A"/>
    <w:rsid w:val="00756F23"/>
    <w:rsid w:val="0078465E"/>
    <w:rsid w:val="00787C6F"/>
    <w:rsid w:val="007C5405"/>
    <w:rsid w:val="00894508"/>
    <w:rsid w:val="009177B9"/>
    <w:rsid w:val="00924F41"/>
    <w:rsid w:val="00992E3B"/>
    <w:rsid w:val="009F49BF"/>
    <w:rsid w:val="00AD0651"/>
    <w:rsid w:val="00AD2279"/>
    <w:rsid w:val="00B664DF"/>
    <w:rsid w:val="00B70FAD"/>
    <w:rsid w:val="00B9603A"/>
    <w:rsid w:val="00BA0A27"/>
    <w:rsid w:val="00BB40C9"/>
    <w:rsid w:val="00BC75AC"/>
    <w:rsid w:val="00BE5988"/>
    <w:rsid w:val="00BF798E"/>
    <w:rsid w:val="00C11721"/>
    <w:rsid w:val="00C44F60"/>
    <w:rsid w:val="00C604A8"/>
    <w:rsid w:val="00C64D58"/>
    <w:rsid w:val="00C812C9"/>
    <w:rsid w:val="00CB3C4F"/>
    <w:rsid w:val="00CC79BD"/>
    <w:rsid w:val="00D2211D"/>
    <w:rsid w:val="00D414FA"/>
    <w:rsid w:val="00D45356"/>
    <w:rsid w:val="00D53D38"/>
    <w:rsid w:val="00D675FD"/>
    <w:rsid w:val="00DE257B"/>
    <w:rsid w:val="00EA18C3"/>
    <w:rsid w:val="00EA28AF"/>
    <w:rsid w:val="00EE33CF"/>
    <w:rsid w:val="00EF7F0E"/>
    <w:rsid w:val="00F21A7A"/>
    <w:rsid w:val="00F56FF7"/>
    <w:rsid w:val="00FA0A87"/>
    <w:rsid w:val="00FB3339"/>
    <w:rsid w:val="00FC7A14"/>
    <w:rsid w:val="00FE0894"/>
    <w:rsid w:val="00FF3BFA"/>
    <w:rsid w:val="01B15039"/>
    <w:rsid w:val="022B6F99"/>
    <w:rsid w:val="0821C0AD"/>
    <w:rsid w:val="0B05FCC8"/>
    <w:rsid w:val="0CB75E1E"/>
    <w:rsid w:val="10339128"/>
    <w:rsid w:val="10D062A4"/>
    <w:rsid w:val="10EFCA07"/>
    <w:rsid w:val="1160D352"/>
    <w:rsid w:val="12E0B827"/>
    <w:rsid w:val="144B5C26"/>
    <w:rsid w:val="15FC37B3"/>
    <w:rsid w:val="18C6416E"/>
    <w:rsid w:val="198344BC"/>
    <w:rsid w:val="198B6F7D"/>
    <w:rsid w:val="19CB16CE"/>
    <w:rsid w:val="1EE6015F"/>
    <w:rsid w:val="203B473A"/>
    <w:rsid w:val="217DEAD3"/>
    <w:rsid w:val="23C5B4B0"/>
    <w:rsid w:val="282072C3"/>
    <w:rsid w:val="2CF283A4"/>
    <w:rsid w:val="2D6CCCF1"/>
    <w:rsid w:val="3062E828"/>
    <w:rsid w:val="31EA6E46"/>
    <w:rsid w:val="32CA9882"/>
    <w:rsid w:val="35220F08"/>
    <w:rsid w:val="35BEE084"/>
    <w:rsid w:val="3A8F1FE1"/>
    <w:rsid w:val="3B683D38"/>
    <w:rsid w:val="3CA960F3"/>
    <w:rsid w:val="4372C807"/>
    <w:rsid w:val="44082FC4"/>
    <w:rsid w:val="4554CA5E"/>
    <w:rsid w:val="476A0B81"/>
    <w:rsid w:val="48DEE37D"/>
    <w:rsid w:val="4905DBE2"/>
    <w:rsid w:val="4A5BC4C8"/>
    <w:rsid w:val="4AFAE891"/>
    <w:rsid w:val="4C820EEC"/>
    <w:rsid w:val="4E087596"/>
    <w:rsid w:val="51BA3EB9"/>
    <w:rsid w:val="53FCBE9A"/>
    <w:rsid w:val="57A64812"/>
    <w:rsid w:val="58A097E6"/>
    <w:rsid w:val="590F6090"/>
    <w:rsid w:val="5A3EEB30"/>
    <w:rsid w:val="5A742B29"/>
    <w:rsid w:val="5FC25747"/>
    <w:rsid w:val="610525C6"/>
    <w:rsid w:val="63E3F562"/>
    <w:rsid w:val="646D9045"/>
    <w:rsid w:val="697B8D91"/>
    <w:rsid w:val="70B22420"/>
    <w:rsid w:val="7281983C"/>
    <w:rsid w:val="72CEBB51"/>
    <w:rsid w:val="7465507A"/>
    <w:rsid w:val="746A8BB2"/>
    <w:rsid w:val="759BF081"/>
    <w:rsid w:val="7A445C60"/>
    <w:rsid w:val="7B652F80"/>
    <w:rsid w:val="7BA6EC79"/>
    <w:rsid w:val="7C9A171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4385A"/>
  <w15:docId w15:val="{05C1BD11-5B43-4610-B0B1-3DD10EDE8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eastAsia="Calibri" w:cs="Mangal"/>
      <w:spacing w:val="5"/>
      <w:sz w:val="40"/>
      <w:szCs w:val="40"/>
    </w:rPr>
  </w:style>
  <w:style w:type="paragraph" w:styleId="Heading2">
    <w:name w:val="heading 2"/>
    <w:basedOn w:val="Normal"/>
    <w:next w:val="Normal"/>
    <w:link w:val="Heading2Char"/>
    <w:uiPriority w:val="9"/>
    <w:qFormat/>
    <w:pPr>
      <w:spacing w:after="0" w:line="240" w:lineRule="auto"/>
      <w:outlineLvl w:val="1"/>
    </w:pPr>
    <w:rPr>
      <w:rFonts w:eastAsia="Times New Roman" w:cs="Times New Roman"/>
      <w:b/>
      <w:bCs/>
      <w:color w:val="157EDD"/>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pPr>
      <w:spacing w:after="0" w:line="240" w:lineRule="auto"/>
    </w:pPr>
    <w:rPr>
      <w:rFonts w:ascii="Tahoma" w:hAnsi="Tahoma" w:cs="Tahoma"/>
      <w:sz w:val="16"/>
      <w:szCs w:val="16"/>
    </w:rPr>
  </w:style>
  <w:style w:type="paragraph" w:styleId="BodyText2">
    <w:name w:val="Body Text 2"/>
    <w:basedOn w:val="Normal"/>
    <w:link w:val="BodyText2Char"/>
    <w:qFormat/>
    <w:pPr>
      <w:spacing w:after="120" w:line="480" w:lineRule="auto"/>
    </w:pPr>
    <w:rPr>
      <w:rFonts w:eastAsia="Times New Roman" w:cs="Times New Roman"/>
      <w:spacing w:val="0"/>
      <w:sz w:val="24"/>
      <w:szCs w:val="24"/>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character" w:styleId="Hyperlink">
    <w:name w:val="Hyperlink"/>
    <w:basedOn w:val="DefaultParagraphFont"/>
    <w:qFormat/>
    <w:rPr>
      <w:color w:val="0000FF"/>
      <w:u w:val="single"/>
    </w:rPr>
  </w:style>
  <w:style w:type="paragraph" w:styleId="NormalWeb">
    <w:name w:val="Normal (Web)"/>
    <w:basedOn w:val="Normal"/>
    <w:uiPriority w:val="99"/>
    <w:qFormat/>
    <w:pPr>
      <w:spacing w:before="100" w:beforeAutospacing="1" w:after="100" w:afterAutospacing="1" w:line="240" w:lineRule="auto"/>
    </w:pPr>
    <w:rPr>
      <w:rFonts w:eastAsia="Times New Roman" w:cs="Times New Roman"/>
      <w:spacing w:val="0"/>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color w:val="157EDD"/>
      <w:sz w:val="26"/>
      <w:szCs w:val="26"/>
    </w:rPr>
  </w:style>
  <w:style w:type="character" w:customStyle="1" w:styleId="IntenseReference1">
    <w:name w:val="Intense Reference1"/>
    <w:basedOn w:val="DefaultParagraphFont"/>
    <w:uiPriority w:val="32"/>
    <w:qFormat/>
    <w:rPr>
      <w:b/>
      <w:bCs/>
      <w:smallCaps/>
      <w:color w:val="C0504D"/>
      <w:spacing w:val="5"/>
      <w:u w:val="single"/>
    </w:rPr>
  </w:style>
  <w:style w:type="character" w:customStyle="1" w:styleId="BalloonTextChar">
    <w:name w:val="Balloon Text Char"/>
    <w:basedOn w:val="DefaultParagraphFont"/>
    <w:link w:val="BalloonText"/>
    <w:uiPriority w:val="99"/>
    <w:qFormat/>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odyText2Char">
    <w:name w:val="Body Text 2 Char"/>
    <w:basedOn w:val="DefaultParagraphFont"/>
    <w:link w:val="BodyText2"/>
    <w:qFormat/>
    <w:rPr>
      <w:rFonts w:eastAsia="Times New Roman" w:cs="Times New Roman"/>
      <w:spacing w:val="0"/>
      <w:sz w:val="24"/>
      <w:szCs w:val="24"/>
    </w:rPr>
  </w:style>
  <w:style w:type="paragraph" w:styleId="NoSpacing">
    <w:name w:val="No Spacing"/>
    <w:uiPriority w:val="1"/>
    <w:qFormat/>
    <w:rPr>
      <w:rFonts w:eastAsia="Calibri" w:cs="Mangal"/>
      <w:spacing w:val="5"/>
      <w:sz w:val="40"/>
      <w:szCs w:val="40"/>
    </w:rPr>
  </w:style>
  <w:style w:type="paragraph" w:customStyle="1" w:styleId="paragraph">
    <w:name w:val="paragraph"/>
    <w:basedOn w:val="Normal"/>
    <w:pPr>
      <w:spacing w:before="100" w:beforeAutospacing="1" w:after="100" w:afterAutospacing="1" w:line="240" w:lineRule="auto"/>
    </w:pPr>
    <w:rPr>
      <w:rFonts w:eastAsia="Times New Roman" w:cs="Times New Roman"/>
      <w:spacing w:val="0"/>
      <w:sz w:val="24"/>
      <w:szCs w:val="24"/>
      <w:lang w:val="en-IN" w:eastAsia="en-IN"/>
    </w:rPr>
  </w:style>
  <w:style w:type="character" w:customStyle="1" w:styleId="normaltextrun">
    <w:name w:val="normaltextrun"/>
    <w:basedOn w:val="DefaultParagraphFont"/>
  </w:style>
  <w:style w:type="character" w:customStyle="1" w:styleId="bcx8">
    <w:name w:val="bcx8"/>
    <w:basedOn w:val="DefaultParagraphFont"/>
  </w:style>
  <w:style w:type="character" w:customStyle="1" w:styleId="eop">
    <w:name w:val="eop"/>
    <w:basedOn w:val="DefaultParagraphFont"/>
  </w:style>
  <w:style w:type="character" w:customStyle="1" w:styleId="spellingerror">
    <w:name w:val="spellingerror"/>
    <w:basedOn w:val="DefaultParagraphFont"/>
  </w:style>
  <w:style w:type="table" w:customStyle="1" w:styleId="Style11">
    <w:name w:val="_Style 11"/>
    <w:basedOn w:val="TableNormal1"/>
    <w:qFormat/>
    <w:tblPr>
      <w:tblCellMar>
        <w:top w:w="100" w:type="dxa"/>
        <w:left w:w="100" w:type="dxa"/>
        <w:bottom w:w="100" w:type="dxa"/>
        <w:right w:w="100" w:type="dxa"/>
      </w:tblCellMar>
    </w:tblPr>
  </w:style>
  <w:style w:type="table" w:customStyle="1" w:styleId="TableNormal1">
    <w:name w:val="Table Normal1"/>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kaggle.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AC815-A3E2-42CF-B620-108A42822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19</Pages>
  <Words>1118</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Optical Character Recognition</vt:lpstr>
    </vt:vector>
  </TitlesOfParts>
  <Company>Venketesh Data - 9890861929</Company>
  <LinksUpToDate>false</LinksUpToDate>
  <CharactersWithSpaces>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Optical Character Recognition</dc:title>
  <dc:creator>Admin</dc:creator>
  <cp:lastModifiedBy>Admin</cp:lastModifiedBy>
  <cp:revision>12</cp:revision>
  <dcterms:created xsi:type="dcterms:W3CDTF">2023-11-18T08:32:00Z</dcterms:created>
  <dcterms:modified xsi:type="dcterms:W3CDTF">2023-11-22T08:58:00Z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1033-12.2.0.13292</vt:lpwstr>
  </property>
  <property fmtid="{D5CDD505-2E9C-101B-9397-08002B2CF9AE}" pid="3" name="ICV">
    <vt:lpwstr>65AE70B906D34D8EBB5C134C3AC71737_12</vt:lpwstr>
  </property>
</Properties>
</file>